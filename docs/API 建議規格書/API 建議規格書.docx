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BA8746" w14:textId="77777777" w:rsidR="00DB5588" w:rsidRPr="00C44BB3" w:rsidRDefault="00F17EFD">
      <w:pPr>
        <w:pStyle w:val="2"/>
        <w:rPr>
          <w:rFonts w:ascii="標楷體" w:eastAsia="標楷體" w:hAnsi="標楷體"/>
          <w:b w:val="0"/>
          <w:i w:val="0"/>
        </w:rPr>
      </w:pPr>
      <w:r w:rsidRPr="00C44BB3">
        <w:rPr>
          <w:rFonts w:ascii="標楷體" w:eastAsia="標楷體" w:hAnsi="標楷體"/>
          <w:b w:val="0"/>
          <w:i w:val="0"/>
        </w:rPr>
        <w:t>1. 目的與使用情境</w:t>
      </w:r>
    </w:p>
    <w:p w14:paraId="60E48209" w14:textId="45508659" w:rsidR="00DB5588" w:rsidRPr="00C44BB3" w:rsidRDefault="00F17EFD">
      <w:pPr>
        <w:rPr>
          <w:rFonts w:ascii="標楷體" w:eastAsia="標楷體" w:hAnsi="標楷體"/>
        </w:rPr>
      </w:pPr>
      <w:r w:rsidRPr="00C44BB3">
        <w:rPr>
          <w:rFonts w:ascii="標楷體" w:eastAsia="標楷體" w:hAnsi="標楷體"/>
        </w:rPr>
        <w:t>使用者已先登入</w:t>
      </w:r>
      <w:r w:rsidR="005E1697" w:rsidRPr="00C44BB3">
        <w:rPr>
          <w:rFonts w:ascii="標楷體" w:eastAsia="標楷體" w:hAnsi="標楷體"/>
        </w:rPr>
        <w:t>Traitty</w:t>
      </w:r>
      <w:r w:rsidRPr="00C44BB3">
        <w:rPr>
          <w:rFonts w:ascii="標楷體" w:eastAsia="標楷體" w:hAnsi="標楷體"/>
          <w:b/>
        </w:rPr>
        <w:t>系統（Django）</w:t>
      </w:r>
      <w:r w:rsidRPr="00C44BB3">
        <w:rPr>
          <w:rFonts w:ascii="標楷體" w:eastAsia="標楷體" w:hAnsi="標楷體"/>
        </w:rPr>
        <w:t>。插件與 Traitty 會使用：</w:t>
      </w:r>
    </w:p>
    <w:p w14:paraId="395D8BFB" w14:textId="77777777" w:rsidR="00DB5588" w:rsidRPr="00C44BB3" w:rsidRDefault="00F17EFD">
      <w:pPr>
        <w:numPr>
          <w:ilvl w:val="0"/>
          <w:numId w:val="1"/>
        </w:numPr>
        <w:rPr>
          <w:rFonts w:ascii="標楷體" w:eastAsia="標楷體" w:hAnsi="標楷體"/>
        </w:rPr>
      </w:pPr>
      <w:r w:rsidRPr="00C44BB3">
        <w:rPr>
          <w:rStyle w:val="InlineCode"/>
          <w:rFonts w:ascii="標楷體" w:eastAsia="標楷體" w:hAnsi="標楷體"/>
          <w:highlight w:val="none"/>
        </w:rPr>
        <w:t>account_id</w:t>
      </w:r>
      <w:r w:rsidRPr="00C44BB3">
        <w:rPr>
          <w:rFonts w:ascii="標楷體" w:eastAsia="標楷體" w:hAnsi="標楷體"/>
        </w:rPr>
        <w:t>（使用者/帳號識別）</w:t>
      </w:r>
    </w:p>
    <w:p w14:paraId="54CFE78F" w14:textId="77777777" w:rsidR="00DB5588" w:rsidRPr="00C44BB3" w:rsidRDefault="00F17EFD">
      <w:pPr>
        <w:numPr>
          <w:ilvl w:val="0"/>
          <w:numId w:val="1"/>
        </w:numPr>
        <w:rPr>
          <w:rFonts w:ascii="標楷體" w:eastAsia="標楷體" w:hAnsi="標楷體"/>
        </w:rPr>
      </w:pPr>
      <w:r w:rsidRPr="00C44BB3">
        <w:rPr>
          <w:rStyle w:val="InlineCode"/>
          <w:rFonts w:ascii="標楷體" w:eastAsia="標楷體" w:hAnsi="標楷體"/>
          <w:highlight w:val="none"/>
        </w:rPr>
        <w:t>enterprise_id</w:t>
      </w:r>
      <w:r w:rsidRPr="00C44BB3">
        <w:rPr>
          <w:rFonts w:ascii="標楷體" w:eastAsia="標楷體" w:hAnsi="標楷體"/>
        </w:rPr>
        <w:t>（使用者目前所屬公司/組織識別；可能是 Traitty 內部的 enterprise id）</w:t>
      </w:r>
    </w:p>
    <w:p w14:paraId="46F34ED0" w14:textId="77777777" w:rsidR="00DB5588" w:rsidRPr="00C44BB3" w:rsidRDefault="00F17EFD">
      <w:pPr>
        <w:numPr>
          <w:ilvl w:val="0"/>
          <w:numId w:val="1"/>
        </w:numPr>
        <w:rPr>
          <w:rFonts w:ascii="標楷體" w:eastAsia="標楷體" w:hAnsi="標楷體"/>
        </w:rPr>
      </w:pPr>
      <w:r w:rsidRPr="00C44BB3">
        <w:rPr>
          <w:rStyle w:val="InlineCode"/>
          <w:rFonts w:ascii="標楷體" w:eastAsia="標楷體" w:hAnsi="標楷體"/>
          <w:highlight w:val="none"/>
        </w:rPr>
        <w:t>Authorization: Bearer &lt;access_token&gt;</w:t>
      </w:r>
      <w:r w:rsidRPr="00C44BB3">
        <w:rPr>
          <w:rFonts w:ascii="標楷體" w:eastAsia="標楷體" w:hAnsi="標楷體"/>
        </w:rPr>
        <w:t>（插件專用短效 Token；由甲方簽發，供 Traitty 驗證）</w:t>
      </w:r>
    </w:p>
    <w:p w14:paraId="7F2350AF" w14:textId="77777777" w:rsidR="00DB5588" w:rsidRPr="00C44BB3" w:rsidRDefault="00F17EFD">
      <w:pPr>
        <w:rPr>
          <w:rFonts w:ascii="標楷體" w:eastAsia="標楷體" w:hAnsi="標楷體"/>
        </w:rPr>
      </w:pPr>
      <w:r w:rsidRPr="00C44BB3">
        <w:rPr>
          <w:rFonts w:ascii="標楷體" w:eastAsia="標楷體" w:hAnsi="標楷體"/>
        </w:rPr>
        <w:t>Traitty 後端會依序：</w:t>
      </w:r>
    </w:p>
    <w:p w14:paraId="08DB4296" w14:textId="4FC53CAB" w:rsidR="00DB5588" w:rsidRPr="00C44BB3" w:rsidRDefault="00F17EFD">
      <w:pPr>
        <w:numPr>
          <w:ilvl w:val="0"/>
          <w:numId w:val="2"/>
        </w:numPr>
        <w:rPr>
          <w:rFonts w:ascii="標楷體" w:eastAsia="標楷體" w:hAnsi="標楷體"/>
        </w:rPr>
      </w:pPr>
      <w:r w:rsidRPr="00C44BB3">
        <w:rPr>
          <w:rFonts w:ascii="標楷體" w:eastAsia="標楷體" w:hAnsi="標楷體"/>
        </w:rPr>
        <w:t xml:space="preserve">透過甲方 API </w:t>
      </w:r>
      <w:r w:rsidRPr="00C44BB3">
        <w:rPr>
          <w:rFonts w:ascii="標楷體" w:eastAsia="標楷體" w:hAnsi="標楷體"/>
          <w:b/>
        </w:rPr>
        <w:t>用 (</w:t>
      </w:r>
      <w:r w:rsidRPr="00C44BB3">
        <w:rPr>
          <w:rStyle w:val="InlineCode"/>
          <w:rFonts w:ascii="標楷體" w:eastAsia="標楷體" w:hAnsi="標楷體"/>
          <w:b/>
          <w:highlight w:val="none"/>
        </w:rPr>
        <w:t>account_id</w:t>
      </w:r>
      <w:r w:rsidRPr="00C44BB3">
        <w:rPr>
          <w:rFonts w:ascii="標楷體" w:eastAsia="標楷體" w:hAnsi="標楷體"/>
          <w:b/>
        </w:rPr>
        <w:t>, Bearer Token) 解析出「公司編碼」</w:t>
      </w:r>
      <w:r w:rsidRPr="00C44BB3">
        <w:rPr>
          <w:rFonts w:ascii="標楷體" w:eastAsia="標楷體" w:hAnsi="標楷體"/>
        </w:rPr>
        <w:t xml:space="preserve">（下稱 </w:t>
      </w:r>
      <w:r w:rsidRPr="00C44BB3">
        <w:rPr>
          <w:rStyle w:val="InlineCode"/>
          <w:rFonts w:ascii="標楷體" w:eastAsia="標楷體" w:hAnsi="標楷體"/>
          <w:highlight w:val="none"/>
        </w:rPr>
        <w:t>enterprise_code</w:t>
      </w:r>
      <w:r w:rsidRPr="00C44BB3">
        <w:rPr>
          <w:rFonts w:ascii="標楷體" w:eastAsia="標楷體" w:hAnsi="標楷體"/>
        </w:rPr>
        <w:t>）。</w:t>
      </w:r>
    </w:p>
    <w:p w14:paraId="5E963574" w14:textId="77777777" w:rsidR="00DB5588" w:rsidRPr="00C44BB3" w:rsidRDefault="00F17EFD">
      <w:pPr>
        <w:numPr>
          <w:ilvl w:val="0"/>
          <w:numId w:val="2"/>
        </w:numPr>
        <w:rPr>
          <w:rFonts w:ascii="標楷體" w:eastAsia="標楷體" w:hAnsi="標楷體"/>
        </w:rPr>
      </w:pPr>
      <w:r w:rsidRPr="00C44BB3">
        <w:rPr>
          <w:rFonts w:ascii="標楷體" w:eastAsia="標楷體" w:hAnsi="標楷體"/>
        </w:rPr>
        <w:t xml:space="preserve">使用 </w:t>
      </w:r>
      <w:r w:rsidRPr="00C44BB3">
        <w:rPr>
          <w:rStyle w:val="InlineCode"/>
          <w:rFonts w:ascii="標楷體" w:eastAsia="標楷體" w:hAnsi="標楷體"/>
          <w:highlight w:val="none"/>
        </w:rPr>
        <w:t>enterprise_code</w:t>
      </w:r>
      <w:r w:rsidRPr="00C44BB3">
        <w:rPr>
          <w:rFonts w:ascii="標楷體" w:eastAsia="標楷體" w:hAnsi="標楷體"/>
        </w:rPr>
        <w:t xml:space="preserve"> 取得該公司底下所有候選人。</w:t>
      </w:r>
    </w:p>
    <w:p w14:paraId="438D8F7D" w14:textId="77777777" w:rsidR="00DB5588" w:rsidRPr="00C44BB3" w:rsidRDefault="00F17EFD">
      <w:pPr>
        <w:numPr>
          <w:ilvl w:val="0"/>
          <w:numId w:val="2"/>
        </w:numPr>
        <w:rPr>
          <w:rFonts w:ascii="標楷體" w:eastAsia="標楷體" w:hAnsi="標楷體"/>
        </w:rPr>
      </w:pPr>
      <w:r w:rsidRPr="00C44BB3">
        <w:rPr>
          <w:rFonts w:ascii="標楷體" w:eastAsia="標楷體" w:hAnsi="標楷體"/>
        </w:rPr>
        <w:t>使用者在 Traitty 前端可</w:t>
      </w:r>
      <w:r w:rsidRPr="00C44BB3">
        <w:rPr>
          <w:rFonts w:ascii="標楷體" w:eastAsia="標楷體" w:hAnsi="標楷體"/>
          <w:b/>
        </w:rPr>
        <w:t>複選候選人</w:t>
      </w:r>
      <w:r w:rsidRPr="00C44BB3">
        <w:rPr>
          <w:rFonts w:ascii="標楷體" w:eastAsia="標楷體" w:hAnsi="標楷體"/>
        </w:rPr>
        <w:t>，Traitty 後端將批次取得各候選人的：</w:t>
      </w:r>
    </w:p>
    <w:p w14:paraId="28C67AEA" w14:textId="77777777" w:rsidR="00DB5588" w:rsidRPr="00C44BB3" w:rsidRDefault="00F17EFD">
      <w:pPr>
        <w:numPr>
          <w:ilvl w:val="1"/>
          <w:numId w:val="1"/>
        </w:numPr>
        <w:rPr>
          <w:rFonts w:ascii="標楷體" w:eastAsia="標楷體" w:hAnsi="標楷體"/>
        </w:rPr>
      </w:pPr>
      <w:r w:rsidRPr="00C44BB3">
        <w:rPr>
          <w:rFonts w:ascii="標楷體" w:eastAsia="標楷體" w:hAnsi="標楷體"/>
        </w:rPr>
        <w:t>測驗/評量報告（最新或指定）</w:t>
      </w:r>
    </w:p>
    <w:p w14:paraId="616627F1" w14:textId="77777777" w:rsidR="00DB5588" w:rsidRPr="00C44BB3" w:rsidRDefault="00F17EFD">
      <w:pPr>
        <w:numPr>
          <w:ilvl w:val="1"/>
          <w:numId w:val="1"/>
        </w:numPr>
        <w:rPr>
          <w:rFonts w:ascii="標楷體" w:eastAsia="標楷體" w:hAnsi="標楷體"/>
        </w:rPr>
      </w:pPr>
      <w:r w:rsidRPr="00C44BB3">
        <w:rPr>
          <w:rFonts w:ascii="標楷體" w:eastAsia="標楷體" w:hAnsi="標楷體"/>
        </w:rPr>
        <w:t xml:space="preserve">報告解讀所需欄位（請見 </w:t>
      </w:r>
      <w:r w:rsidRPr="00C44BB3">
        <w:rPr>
          <w:rStyle w:val="InlineCode"/>
          <w:rFonts w:ascii="標楷體" w:eastAsia="標楷體" w:hAnsi="標楷體"/>
          <w:highlight w:val="none"/>
        </w:rPr>
        <w:t>trait_metadata.&lt;trait_id&gt;.semantic</w:t>
      </w:r>
      <w:r w:rsidRPr="00C44BB3">
        <w:rPr>
          <w:rFonts w:ascii="標楷體" w:eastAsia="標楷體" w:hAnsi="標楷體"/>
        </w:rPr>
        <w:t xml:space="preserve">；並在 </w:t>
      </w:r>
      <w:r w:rsidRPr="00C44BB3">
        <w:rPr>
          <w:rStyle w:val="InlineCode"/>
          <w:rFonts w:ascii="標楷體" w:eastAsia="標楷體" w:hAnsi="標楷體"/>
          <w:highlight w:val="none"/>
        </w:rPr>
        <w:t>trait_results.&lt;trait_id&gt;.semantic_band</w:t>
      </w:r>
      <w:r w:rsidRPr="00C44BB3">
        <w:rPr>
          <w:rFonts w:ascii="標楷體" w:eastAsia="標楷體" w:hAnsi="標楷體"/>
        </w:rPr>
        <w:t xml:space="preserve"> 指出個人落點）</w:t>
      </w:r>
    </w:p>
    <w:p w14:paraId="27172696" w14:textId="77777777" w:rsidR="00DB5588" w:rsidRPr="00C44BB3" w:rsidRDefault="005E22F5">
      <w:pPr>
        <w:rPr>
          <w:rFonts w:ascii="標楷體" w:eastAsia="標楷體" w:hAnsi="標楷體"/>
        </w:rPr>
      </w:pPr>
      <w:r w:rsidRPr="00C44BB3">
        <w:rPr>
          <w:rFonts w:ascii="標楷體" w:eastAsia="標楷體" w:hAnsi="標楷體"/>
        </w:rPr>
        <w:pict w14:anchorId="65A12931">
          <v:rect id="_x0000_i1025" style="width:470.3pt;height:1.5pt" o:hrstd="t" o:hr="t" fillcolor="gray" stroked="f">
            <v:path strokeok="f"/>
          </v:rect>
        </w:pict>
      </w:r>
    </w:p>
    <w:p w14:paraId="3E3020C2" w14:textId="77777777" w:rsidR="00DB5588" w:rsidRPr="00C44BB3" w:rsidRDefault="00F17EFD">
      <w:pPr>
        <w:pStyle w:val="2"/>
        <w:rPr>
          <w:rFonts w:ascii="標楷體" w:eastAsia="標楷體" w:hAnsi="標楷體"/>
          <w:b w:val="0"/>
          <w:i w:val="0"/>
        </w:rPr>
      </w:pPr>
      <w:r w:rsidRPr="00C44BB3">
        <w:rPr>
          <w:rFonts w:ascii="標楷體" w:eastAsia="標楷體" w:hAnsi="標楷體"/>
          <w:b w:val="0"/>
          <w:i w:val="0"/>
        </w:rPr>
        <w:t>1.1 整體呼叫流程（Token → 公司代碼 → 候選人 → 報告）</w:t>
      </w:r>
    </w:p>
    <w:p w14:paraId="57658B44" w14:textId="77777777" w:rsidR="00DB5588" w:rsidRPr="00C44BB3" w:rsidRDefault="00F17EFD">
      <w:pPr>
        <w:pStyle w:val="3"/>
        <w:rPr>
          <w:rFonts w:ascii="標楷體" w:eastAsia="標楷體" w:hAnsi="標楷體"/>
          <w:b w:val="0"/>
        </w:rPr>
      </w:pPr>
      <w:r w:rsidRPr="00C44BB3">
        <w:rPr>
          <w:rFonts w:ascii="標楷體" w:eastAsia="標楷體" w:hAnsi="標楷體"/>
          <w:b w:val="0"/>
        </w:rPr>
        <w:t>Step 0：使用者先登入甲方系統，插件取得「插件專用短效 token」</w:t>
      </w:r>
    </w:p>
    <w:p w14:paraId="6D9C92E8" w14:textId="35395CB2" w:rsidR="00DB5588" w:rsidRPr="00C44BB3" w:rsidRDefault="00F17EFD">
      <w:pPr>
        <w:rPr>
          <w:rFonts w:ascii="標楷體" w:eastAsia="標楷體" w:hAnsi="標楷體"/>
        </w:rPr>
      </w:pPr>
      <w:r w:rsidRPr="00C44BB3">
        <w:rPr>
          <w:rFonts w:ascii="標楷體" w:eastAsia="標楷體" w:hAnsi="標楷體"/>
        </w:rPr>
        <w:t>前提：使用者已在</w:t>
      </w:r>
      <w:r w:rsidR="00793B22" w:rsidRPr="00C44BB3">
        <w:rPr>
          <w:rFonts w:ascii="標楷體" w:eastAsia="標楷體" w:hAnsi="標楷體"/>
        </w:rPr>
        <w:t xml:space="preserve"> Traitty</w:t>
      </w:r>
      <w:r w:rsidRPr="00C44BB3">
        <w:rPr>
          <w:rFonts w:ascii="標楷體" w:eastAsia="標楷體" w:hAnsi="標楷體"/>
        </w:rPr>
        <w:t>系統（Django）完成登入，登入態由 Django session cookie維持。</w:t>
      </w:r>
    </w:p>
    <w:p w14:paraId="2ABCBB01" w14:textId="5930B2B5" w:rsidR="00DB5588" w:rsidRPr="00C44BB3" w:rsidRDefault="00F17EFD">
      <w:pPr>
        <w:rPr>
          <w:rFonts w:ascii="標楷體" w:eastAsia="標楷體" w:hAnsi="標楷體"/>
        </w:rPr>
      </w:pPr>
      <w:r w:rsidRPr="00C44BB3">
        <w:rPr>
          <w:rFonts w:ascii="標楷體" w:eastAsia="標楷體" w:hAnsi="標楷體"/>
        </w:rPr>
        <w:t>插件載入後，</w:t>
      </w:r>
      <w:r w:rsidR="00793B22" w:rsidRPr="00C44BB3">
        <w:rPr>
          <w:rFonts w:ascii="標楷體" w:eastAsia="標楷體" w:hAnsi="標楷體" w:hint="eastAsia"/>
        </w:rPr>
        <w:t>由後端服務呼叫</w:t>
      </w:r>
      <w:r w:rsidRPr="00C44BB3">
        <w:rPr>
          <w:rFonts w:ascii="標楷體" w:eastAsia="標楷體" w:hAnsi="標楷體"/>
        </w:rPr>
        <w:t>甲方提供的端點取得「插件專用短效 token」（短效、限定 plugin scope，供 Traitty 驗證）</w:t>
      </w:r>
      <w:r w:rsidR="00793B22" w:rsidRPr="00C44BB3">
        <w:rPr>
          <w:rFonts w:ascii="標楷體" w:eastAsia="標楷體" w:hAnsi="標楷體" w:hint="eastAsia"/>
        </w:rPr>
        <w:t>，返回前端</w:t>
      </w:r>
      <w:r w:rsidRPr="00C44BB3">
        <w:rPr>
          <w:rFonts w:ascii="標楷體" w:eastAsia="標楷體" w:hAnsi="標楷體"/>
        </w:rPr>
        <w:t>：</w:t>
      </w:r>
    </w:p>
    <w:p w14:paraId="255EDE6C" w14:textId="77777777" w:rsidR="00DB5588" w:rsidRPr="00C44BB3" w:rsidRDefault="00F17EFD">
      <w:pPr>
        <w:numPr>
          <w:ilvl w:val="0"/>
          <w:numId w:val="1"/>
        </w:numPr>
        <w:rPr>
          <w:rFonts w:ascii="標楷體" w:eastAsia="標楷體" w:hAnsi="標楷體"/>
        </w:rPr>
      </w:pPr>
      <w:r w:rsidRPr="00C44BB3">
        <w:rPr>
          <w:rStyle w:val="InlineCode"/>
          <w:rFonts w:ascii="標楷體" w:eastAsia="標楷體" w:hAnsi="標楷體"/>
          <w:highlight w:val="none"/>
        </w:rPr>
        <w:t>POST /plugin-auth/token</w:t>
      </w:r>
    </w:p>
    <w:p w14:paraId="43878C88" w14:textId="77777777" w:rsidR="00DB5588" w:rsidRPr="00C44BB3" w:rsidRDefault="00F17EFD">
      <w:pPr>
        <w:numPr>
          <w:ilvl w:val="0"/>
          <w:numId w:val="1"/>
        </w:numPr>
        <w:rPr>
          <w:rFonts w:ascii="標楷體" w:eastAsia="標楷體" w:hAnsi="標楷體"/>
        </w:rPr>
      </w:pPr>
      <w:r w:rsidRPr="00C44BB3">
        <w:rPr>
          <w:rFonts w:ascii="標楷體" w:eastAsia="標楷體" w:hAnsi="標楷體"/>
        </w:rPr>
        <w:t>認證方式：使用者已登入（瀏覽器自動帶 session cookie；插件</w:t>
      </w:r>
      <w:r w:rsidRPr="00C44BB3">
        <w:rPr>
          <w:rFonts w:ascii="標楷體" w:eastAsia="標楷體" w:hAnsi="標楷體"/>
          <w:b/>
        </w:rPr>
        <w:t>不需也不應讀取</w:t>
      </w:r>
      <w:r w:rsidRPr="00C44BB3">
        <w:rPr>
          <w:rFonts w:ascii="標楷體" w:eastAsia="標楷體" w:hAnsi="標楷體"/>
        </w:rPr>
        <w:t xml:space="preserve"> HttpOnly cookie）</w:t>
      </w:r>
    </w:p>
    <w:p w14:paraId="42271932" w14:textId="77777777" w:rsidR="00DB5588" w:rsidRPr="00C44BB3" w:rsidRDefault="00F17EFD">
      <w:pPr>
        <w:rPr>
          <w:rFonts w:ascii="標楷體" w:eastAsia="標楷體" w:hAnsi="標楷體"/>
        </w:rPr>
      </w:pPr>
      <w:r w:rsidRPr="00C44BB3">
        <w:rPr>
          <w:rFonts w:ascii="標楷體" w:eastAsia="標楷體" w:hAnsi="標楷體"/>
        </w:rPr>
        <w:t>Response（示例）：</w:t>
      </w:r>
    </w:p>
    <w:p w14:paraId="70FE5A32" w14:textId="77777777" w:rsidR="00DB5588" w:rsidRPr="00C44BB3" w:rsidRDefault="00F17EFD">
      <w:pPr>
        <w:pStyle w:val="FencedCodejson"/>
        <w:rPr>
          <w:rFonts w:ascii="標楷體" w:eastAsia="標楷體" w:hAnsi="標楷體"/>
        </w:rPr>
      </w:pPr>
      <w:r w:rsidRPr="00C44BB3">
        <w:rPr>
          <w:rFonts w:ascii="標楷體" w:eastAsia="標楷體" w:hAnsi="標楷體"/>
        </w:rPr>
        <w:t>{</w:t>
      </w:r>
      <w:r w:rsidRPr="00C44BB3">
        <w:rPr>
          <w:rFonts w:ascii="標楷體" w:eastAsia="標楷體" w:hAnsi="標楷體"/>
        </w:rPr>
        <w:br/>
        <w:t xml:space="preserve">  "access_token": "&lt;plugin_access_token&gt;",</w:t>
      </w:r>
      <w:r w:rsidRPr="00C44BB3">
        <w:rPr>
          <w:rFonts w:ascii="標楷體" w:eastAsia="標楷體" w:hAnsi="標楷體"/>
        </w:rPr>
        <w:br/>
        <w:t xml:space="preserve">  "expires_in": 600,</w:t>
      </w:r>
      <w:r w:rsidRPr="00C44BB3">
        <w:rPr>
          <w:rFonts w:ascii="標楷體" w:eastAsia="標楷體" w:hAnsi="標楷體"/>
        </w:rPr>
        <w:br/>
        <w:t xml:space="preserve">  "account_id": "acc_12345",</w:t>
      </w:r>
      <w:r w:rsidRPr="00C44BB3">
        <w:rPr>
          <w:rFonts w:ascii="標楷體" w:eastAsia="標楷體" w:hAnsi="標楷體"/>
        </w:rPr>
        <w:br/>
        <w:t xml:space="preserve">  "enterprise_id": "cmp_67890"</w:t>
      </w:r>
      <w:r w:rsidRPr="00C44BB3">
        <w:rPr>
          <w:rFonts w:ascii="標楷體" w:eastAsia="標楷體" w:hAnsi="標楷體"/>
        </w:rPr>
        <w:br/>
        <w:t>}</w:t>
      </w:r>
    </w:p>
    <w:p w14:paraId="68D7117E" w14:textId="77777777" w:rsidR="00DB5588" w:rsidRPr="00C44BB3" w:rsidRDefault="00F17EFD">
      <w:pPr>
        <w:rPr>
          <w:rFonts w:ascii="標楷體" w:eastAsia="標楷體" w:hAnsi="標楷體"/>
        </w:rPr>
      </w:pPr>
      <w:r w:rsidRPr="00C44BB3">
        <w:rPr>
          <w:rFonts w:ascii="標楷體" w:eastAsia="標楷體" w:hAnsi="標楷體"/>
        </w:rPr>
        <w:t>插件後續呼叫 Traitty API 時，帶上：</w:t>
      </w:r>
    </w:p>
    <w:p w14:paraId="1DC70D2E" w14:textId="77777777" w:rsidR="00DB5588" w:rsidRPr="00C44BB3" w:rsidRDefault="00F17EFD">
      <w:pPr>
        <w:numPr>
          <w:ilvl w:val="0"/>
          <w:numId w:val="1"/>
        </w:numPr>
        <w:rPr>
          <w:rFonts w:ascii="標楷體" w:eastAsia="標楷體" w:hAnsi="標楷體"/>
        </w:rPr>
      </w:pPr>
      <w:r w:rsidRPr="00C44BB3">
        <w:rPr>
          <w:rStyle w:val="InlineCode"/>
          <w:rFonts w:ascii="標楷體" w:eastAsia="標楷體" w:hAnsi="標楷體"/>
          <w:highlight w:val="none"/>
        </w:rPr>
        <w:t>Authorization: Bearer &lt;plugin_access_token&gt;</w:t>
      </w:r>
    </w:p>
    <w:p w14:paraId="78516198" w14:textId="77777777" w:rsidR="00DB5588" w:rsidRPr="00C44BB3" w:rsidRDefault="00F17EFD">
      <w:pPr>
        <w:pStyle w:val="a3"/>
        <w:rPr>
          <w:rFonts w:ascii="標楷體" w:eastAsia="標楷體" w:hAnsi="標楷體"/>
          <w:i w:val="0"/>
        </w:rPr>
      </w:pPr>
      <w:r w:rsidRPr="00C44BB3">
        <w:rPr>
          <w:rFonts w:ascii="標楷體" w:eastAsia="標楷體" w:hAnsi="標楷體"/>
          <w:i w:val="0"/>
        </w:rPr>
        <w:lastRenderedPageBreak/>
        <w:t xml:space="preserve">重要：此 </w:t>
      </w:r>
      <w:r w:rsidRPr="00C44BB3">
        <w:rPr>
          <w:rStyle w:val="InlineCode"/>
          <w:rFonts w:ascii="標楷體" w:eastAsia="標楷體" w:hAnsi="標楷體"/>
          <w:i w:val="0"/>
          <w:highlight w:val="none"/>
        </w:rPr>
        <w:t>plugin_access_token</w:t>
      </w:r>
      <w:r w:rsidRPr="00C44BB3">
        <w:rPr>
          <w:rFonts w:ascii="標楷體" w:eastAsia="標楷體" w:hAnsi="標楷體"/>
          <w:i w:val="0"/>
        </w:rPr>
        <w:t xml:space="preserve"> 不等同主系統登入憑證；其權限、受眾與有效時間皆被限制（見 2.2.1）。</w:t>
      </w:r>
    </w:p>
    <w:p w14:paraId="6519F3C9" w14:textId="3D3EDB06" w:rsidR="00DB5588" w:rsidRPr="00C44BB3" w:rsidRDefault="00F17EFD">
      <w:pPr>
        <w:pStyle w:val="3"/>
        <w:rPr>
          <w:rFonts w:ascii="標楷體" w:eastAsia="標楷體" w:hAnsi="標楷體"/>
          <w:b w:val="0"/>
        </w:rPr>
      </w:pPr>
      <w:r w:rsidRPr="00C44BB3">
        <w:rPr>
          <w:rFonts w:ascii="標楷體" w:eastAsia="標楷體" w:hAnsi="標楷體"/>
          <w:b w:val="0"/>
        </w:rPr>
        <w:t>Step 1：解析公司代碼 enterprise_code</w:t>
      </w:r>
    </w:p>
    <w:p w14:paraId="2FAA51B1" w14:textId="1A05BEF3" w:rsidR="00DB5588" w:rsidRPr="00C44BB3" w:rsidRDefault="00F17EFD">
      <w:pPr>
        <w:numPr>
          <w:ilvl w:val="0"/>
          <w:numId w:val="3"/>
        </w:numPr>
        <w:rPr>
          <w:rFonts w:ascii="標楷體" w:eastAsia="標楷體" w:hAnsi="標楷體"/>
        </w:rPr>
      </w:pPr>
      <w:r w:rsidRPr="00C44BB3">
        <w:rPr>
          <w:rFonts w:ascii="標楷體" w:eastAsia="標楷體" w:hAnsi="標楷體"/>
        </w:rPr>
        <w:t>Traitty 後端呼叫：</w:t>
      </w:r>
      <w:r w:rsidRPr="00C44BB3">
        <w:rPr>
          <w:rStyle w:val="InlineCode"/>
          <w:rFonts w:ascii="標楷體" w:eastAsia="標楷體" w:hAnsi="標楷體"/>
          <w:highlight w:val="none"/>
        </w:rPr>
        <w:t>POST /v1/enterprise/resolve</w:t>
      </w:r>
    </w:p>
    <w:p w14:paraId="340CCDD1" w14:textId="38C61EDB" w:rsidR="00DB5588" w:rsidRPr="00C44BB3" w:rsidRDefault="00F17EFD">
      <w:pPr>
        <w:numPr>
          <w:ilvl w:val="0"/>
          <w:numId w:val="3"/>
        </w:numPr>
        <w:rPr>
          <w:rFonts w:ascii="標楷體" w:eastAsia="標楷體" w:hAnsi="標楷體"/>
        </w:rPr>
      </w:pPr>
      <w:r w:rsidRPr="00C44BB3">
        <w:rPr>
          <w:rFonts w:ascii="標楷體" w:eastAsia="標楷體" w:hAnsi="標楷體"/>
        </w:rPr>
        <w:t xml:space="preserve">驗證 </w:t>
      </w:r>
      <w:r w:rsidRPr="00C44BB3">
        <w:rPr>
          <w:rStyle w:val="InlineCode"/>
          <w:rFonts w:ascii="標楷體" w:eastAsia="標楷體" w:hAnsi="標楷體"/>
          <w:highlight w:val="none"/>
        </w:rPr>
        <w:t>plugin_access_token</w:t>
      </w:r>
      <w:r w:rsidRPr="00C44BB3">
        <w:rPr>
          <w:rFonts w:ascii="標楷體" w:eastAsia="標楷體" w:hAnsi="標楷體"/>
        </w:rPr>
        <w:t xml:space="preserve"> 與 account/enterprise 關係</w:t>
      </w:r>
    </w:p>
    <w:p w14:paraId="6A408E95" w14:textId="5C699C62" w:rsidR="00DB5588" w:rsidRPr="00C44BB3" w:rsidRDefault="00F17EFD">
      <w:pPr>
        <w:numPr>
          <w:ilvl w:val="0"/>
          <w:numId w:val="3"/>
        </w:numPr>
        <w:rPr>
          <w:rFonts w:ascii="標楷體" w:eastAsia="標楷體" w:hAnsi="標楷體"/>
        </w:rPr>
      </w:pPr>
      <w:r w:rsidRPr="00C44BB3">
        <w:rPr>
          <w:rFonts w:ascii="標楷體" w:eastAsia="標楷體" w:hAnsi="標楷體"/>
        </w:rPr>
        <w:t>回傳：</w:t>
      </w:r>
      <w:r w:rsidRPr="00C44BB3">
        <w:rPr>
          <w:rStyle w:val="InlineCode"/>
          <w:rFonts w:ascii="標楷體" w:eastAsia="標楷體" w:hAnsi="標楷體"/>
          <w:highlight w:val="none"/>
        </w:rPr>
        <w:t>enterprise_code</w:t>
      </w:r>
      <w:r w:rsidR="005E1697" w:rsidRPr="00C44BB3">
        <w:rPr>
          <w:rStyle w:val="InlineCode"/>
          <w:rFonts w:ascii="標楷體" w:eastAsia="標楷體" w:hAnsi="標楷體"/>
          <w:highlight w:val="none"/>
        </w:rPr>
        <w:t xml:space="preserve"> </w:t>
      </w:r>
      <w:r w:rsidR="005E1697" w:rsidRPr="00C44BB3">
        <w:rPr>
          <w:rStyle w:val="InlineCode"/>
          <w:rFonts w:ascii="標楷體" w:eastAsia="標楷體" w:hAnsi="標楷體" w:hint="eastAsia"/>
          <w:color w:val="auto"/>
          <w:highlight w:val="none"/>
        </w:rPr>
        <w:t>與</w:t>
      </w:r>
      <w:r w:rsidR="005E1697" w:rsidRPr="00C44BB3">
        <w:rPr>
          <w:rStyle w:val="InlineCode"/>
          <w:rFonts w:ascii="標楷體" w:eastAsia="標楷體" w:hAnsi="標楷體" w:hint="eastAsia"/>
          <w:highlight w:val="none"/>
          <w:lang w:eastAsia="zh-CN"/>
        </w:rPr>
        <w:t xml:space="preserve"> 行業/職位說明</w:t>
      </w:r>
    </w:p>
    <w:p w14:paraId="49AAEB28" w14:textId="77777777" w:rsidR="00DB5588" w:rsidRPr="00C44BB3" w:rsidRDefault="00F17EFD">
      <w:pPr>
        <w:pStyle w:val="3"/>
        <w:rPr>
          <w:rFonts w:ascii="標楷體" w:eastAsia="標楷體" w:hAnsi="標楷體"/>
          <w:b w:val="0"/>
        </w:rPr>
      </w:pPr>
      <w:r w:rsidRPr="00C44BB3">
        <w:rPr>
          <w:rFonts w:ascii="標楷體" w:eastAsia="標楷體" w:hAnsi="標楷體"/>
          <w:b w:val="0"/>
        </w:rPr>
        <w:t>Step 2：取得候選人清單</w:t>
      </w:r>
    </w:p>
    <w:p w14:paraId="3D0C2F21" w14:textId="77777777" w:rsidR="00DB5588" w:rsidRPr="00C44BB3" w:rsidRDefault="00F17EFD">
      <w:pPr>
        <w:numPr>
          <w:ilvl w:val="0"/>
          <w:numId w:val="4"/>
        </w:numPr>
        <w:rPr>
          <w:rFonts w:ascii="標楷體" w:eastAsia="標楷體" w:hAnsi="標楷體"/>
        </w:rPr>
      </w:pPr>
      <w:r w:rsidRPr="00C44BB3">
        <w:rPr>
          <w:rFonts w:ascii="標楷體" w:eastAsia="標楷體" w:hAnsi="標楷體"/>
        </w:rPr>
        <w:t>Traitty 後端呼叫：</w:t>
      </w:r>
      <w:r w:rsidRPr="00C44BB3">
        <w:rPr>
          <w:rStyle w:val="InlineCode"/>
          <w:rFonts w:ascii="標楷體" w:eastAsia="標楷體" w:hAnsi="標楷體"/>
          <w:highlight w:val="none"/>
        </w:rPr>
        <w:t>GET /v1/candidates?enterprise_code=...</w:t>
      </w:r>
    </w:p>
    <w:p w14:paraId="1778D76A" w14:textId="77777777" w:rsidR="00DB5588" w:rsidRPr="00C44BB3" w:rsidRDefault="00F17EFD">
      <w:pPr>
        <w:numPr>
          <w:ilvl w:val="0"/>
          <w:numId w:val="4"/>
        </w:numPr>
        <w:rPr>
          <w:rFonts w:ascii="標楷體" w:eastAsia="標楷體" w:hAnsi="標楷體"/>
        </w:rPr>
      </w:pPr>
      <w:r w:rsidRPr="00C44BB3">
        <w:rPr>
          <w:rFonts w:ascii="標楷體" w:eastAsia="標楷體" w:hAnsi="標楷體"/>
        </w:rPr>
        <w:t xml:space="preserve">甲方回傳候選人清單（每筆包含 </w:t>
      </w:r>
      <w:r w:rsidRPr="00C44BB3">
        <w:rPr>
          <w:rStyle w:val="InlineCode"/>
          <w:rFonts w:ascii="標楷體" w:eastAsia="標楷體" w:hAnsi="標楷體"/>
          <w:highlight w:val="none"/>
        </w:rPr>
        <w:t>candidate_id</w:t>
      </w:r>
      <w:r w:rsidRPr="00C44BB3">
        <w:rPr>
          <w:rFonts w:ascii="標楷體" w:eastAsia="標楷體" w:hAnsi="標楷體"/>
        </w:rPr>
        <w:t>）</w:t>
      </w:r>
    </w:p>
    <w:p w14:paraId="11ECA97E" w14:textId="1ED2C827" w:rsidR="00DB5588" w:rsidRPr="00C44BB3" w:rsidRDefault="00F17EFD">
      <w:pPr>
        <w:pStyle w:val="3"/>
        <w:rPr>
          <w:rFonts w:ascii="標楷體" w:eastAsia="標楷體" w:hAnsi="標楷體"/>
          <w:b w:val="0"/>
        </w:rPr>
      </w:pPr>
      <w:r w:rsidRPr="00C44BB3">
        <w:rPr>
          <w:rFonts w:ascii="標楷體" w:eastAsia="標楷體" w:hAnsi="標楷體"/>
          <w:b w:val="0"/>
        </w:rPr>
        <w:t>Step 3：複選候選人後，批次取得測驗報告 + 報告</w:t>
      </w:r>
      <w:r w:rsidR="00190599" w:rsidRPr="00C44BB3">
        <w:rPr>
          <w:rFonts w:ascii="標楷體" w:eastAsia="標楷體" w:hAnsi="標楷體" w:hint="eastAsia"/>
          <w:b w:val="0"/>
        </w:rPr>
        <w:t>定義</w:t>
      </w:r>
    </w:p>
    <w:p w14:paraId="3F2F1227" w14:textId="77777777" w:rsidR="00DB5588" w:rsidRPr="00C44BB3" w:rsidRDefault="00F17EFD">
      <w:pPr>
        <w:numPr>
          <w:ilvl w:val="0"/>
          <w:numId w:val="5"/>
        </w:numPr>
        <w:rPr>
          <w:rFonts w:ascii="標楷體" w:eastAsia="標楷體" w:hAnsi="標楷體"/>
        </w:rPr>
      </w:pPr>
      <w:r w:rsidRPr="00C44BB3">
        <w:rPr>
          <w:rFonts w:ascii="標楷體" w:eastAsia="標楷體" w:hAnsi="標楷體"/>
        </w:rPr>
        <w:t>Traitty 前端複選多位候選人</w:t>
      </w:r>
    </w:p>
    <w:p w14:paraId="0BD831AC" w14:textId="77777777" w:rsidR="00DB5588" w:rsidRPr="00C44BB3" w:rsidRDefault="00F17EFD">
      <w:pPr>
        <w:numPr>
          <w:ilvl w:val="0"/>
          <w:numId w:val="5"/>
        </w:numPr>
        <w:rPr>
          <w:rFonts w:ascii="標楷體" w:eastAsia="標楷體" w:hAnsi="標楷體"/>
        </w:rPr>
      </w:pPr>
      <w:r w:rsidRPr="00C44BB3">
        <w:rPr>
          <w:rFonts w:ascii="標楷體" w:eastAsia="標楷體" w:hAnsi="標楷體"/>
        </w:rPr>
        <w:t>Traitty 後端呼叫：</w:t>
      </w:r>
      <w:r w:rsidRPr="00C44BB3">
        <w:rPr>
          <w:rStyle w:val="InlineCode"/>
          <w:rFonts w:ascii="標楷體" w:eastAsia="標楷體" w:hAnsi="標楷體"/>
          <w:highlight w:val="none"/>
        </w:rPr>
        <w:t>POST /v1/assessments/latest:batch</w:t>
      </w:r>
    </w:p>
    <w:p w14:paraId="7FF63C3E" w14:textId="77777777" w:rsidR="00DB5588" w:rsidRPr="00C44BB3" w:rsidRDefault="00F17EFD">
      <w:pPr>
        <w:numPr>
          <w:ilvl w:val="0"/>
          <w:numId w:val="5"/>
        </w:numPr>
        <w:rPr>
          <w:rFonts w:ascii="標楷體" w:eastAsia="標楷體" w:hAnsi="標楷體"/>
        </w:rPr>
      </w:pPr>
      <w:r w:rsidRPr="00C44BB3">
        <w:rPr>
          <w:rFonts w:ascii="標楷體" w:eastAsia="標楷體" w:hAnsi="標楷體"/>
        </w:rPr>
        <w:t xml:space="preserve">甲方回傳每位候選人的最新報告（含 </w:t>
      </w:r>
      <w:r w:rsidRPr="00C44BB3">
        <w:rPr>
          <w:rStyle w:val="InlineCode"/>
          <w:rFonts w:ascii="標楷體" w:eastAsia="標楷體" w:hAnsi="標楷體"/>
          <w:highlight w:val="none"/>
        </w:rPr>
        <w:t>trait_results.&lt;trait_id&gt;.semantic_band</w:t>
      </w:r>
      <w:r w:rsidRPr="00C44BB3">
        <w:rPr>
          <w:rFonts w:ascii="標楷體" w:eastAsia="標楷體" w:hAnsi="標楷體"/>
        </w:rPr>
        <w:t xml:space="preserve"> 與 </w:t>
      </w:r>
      <w:r w:rsidRPr="00C44BB3">
        <w:rPr>
          <w:rStyle w:val="InlineCode"/>
          <w:rFonts w:ascii="標楷體" w:eastAsia="標楷體" w:hAnsi="標楷體"/>
          <w:highlight w:val="none"/>
        </w:rPr>
        <w:t>trait_metadata.&lt;trait_id&gt;.semantic</w:t>
      </w:r>
      <w:r w:rsidRPr="00C44BB3">
        <w:rPr>
          <w:rFonts w:ascii="標楷體" w:eastAsia="標楷體" w:hAnsi="標楷體"/>
        </w:rPr>
        <w:t xml:space="preserve"> 的語意解說）</w:t>
      </w:r>
    </w:p>
    <w:p w14:paraId="24720F89" w14:textId="77777777" w:rsidR="00DB5588" w:rsidRPr="00C44BB3" w:rsidRDefault="005E22F5">
      <w:pPr>
        <w:rPr>
          <w:rFonts w:ascii="標楷體" w:eastAsia="標楷體" w:hAnsi="標楷體"/>
        </w:rPr>
      </w:pPr>
      <w:r w:rsidRPr="00C44BB3">
        <w:rPr>
          <w:rFonts w:ascii="標楷體" w:eastAsia="標楷體" w:hAnsi="標楷體"/>
        </w:rPr>
        <w:pict w14:anchorId="72B62732">
          <v:rect id="_x0000_i1026" style="width:470.3pt;height:1.5pt" o:hrstd="t" o:hr="t" fillcolor="gray" stroked="f">
            <v:path strokeok="f"/>
          </v:rect>
        </w:pict>
      </w:r>
    </w:p>
    <w:p w14:paraId="46CABBBB" w14:textId="77777777" w:rsidR="00DB5588" w:rsidRPr="00C44BB3" w:rsidRDefault="00F17EFD">
      <w:pPr>
        <w:pStyle w:val="2"/>
        <w:rPr>
          <w:rFonts w:ascii="標楷體" w:eastAsia="標楷體" w:hAnsi="標楷體"/>
          <w:b w:val="0"/>
          <w:i w:val="0"/>
        </w:rPr>
      </w:pPr>
      <w:r w:rsidRPr="00C44BB3">
        <w:rPr>
          <w:rFonts w:ascii="標楷體" w:eastAsia="標楷體" w:hAnsi="標楷體"/>
          <w:b w:val="0"/>
          <w:i w:val="0"/>
        </w:rPr>
        <w:t>2. 通用規範</w:t>
      </w:r>
    </w:p>
    <w:p w14:paraId="6A90E147" w14:textId="77777777" w:rsidR="00DB5588" w:rsidRPr="00C44BB3" w:rsidRDefault="00F17EFD">
      <w:pPr>
        <w:pStyle w:val="3"/>
        <w:rPr>
          <w:rFonts w:ascii="標楷體" w:eastAsia="標楷體" w:hAnsi="標楷體"/>
          <w:b w:val="0"/>
        </w:rPr>
      </w:pPr>
      <w:r w:rsidRPr="00C44BB3">
        <w:rPr>
          <w:rFonts w:ascii="標楷體" w:eastAsia="標楷體" w:hAnsi="標楷體"/>
          <w:b w:val="0"/>
        </w:rPr>
        <w:t>2.1 Base URL 與版本</w:t>
      </w:r>
    </w:p>
    <w:p w14:paraId="531F53A8" w14:textId="14B20D8B" w:rsidR="00DB5588" w:rsidRPr="00C44BB3" w:rsidRDefault="00F17EFD">
      <w:pPr>
        <w:numPr>
          <w:ilvl w:val="0"/>
          <w:numId w:val="1"/>
        </w:numPr>
        <w:rPr>
          <w:rFonts w:ascii="標楷體" w:eastAsia="標楷體" w:hAnsi="標楷體"/>
        </w:rPr>
      </w:pPr>
      <w:r w:rsidRPr="00C44BB3">
        <w:rPr>
          <w:rFonts w:ascii="標楷體" w:eastAsia="標楷體" w:hAnsi="標楷體"/>
        </w:rPr>
        <w:t>Base URL（示例）：</w:t>
      </w:r>
      <w:hyperlink r:id="rId7" w:history="1">
        <w:r w:rsidR="003D2626" w:rsidRPr="00C44BB3">
          <w:rPr>
            <w:rStyle w:val="a5"/>
            <w:rFonts w:ascii="標楷體" w:eastAsia="標楷體" w:hAnsi="標楷體" w:cs="Consolas"/>
            <w:color w:val="FF0000"/>
            <w:sz w:val="20"/>
            <w:szCs w:val="20"/>
          </w:rPr>
          <w:t>https://</w:t>
        </w:r>
        <w:r w:rsidR="003D2626" w:rsidRPr="00C44BB3">
          <w:rPr>
            <w:rStyle w:val="a5"/>
            <w:rFonts w:ascii="標楷體" w:eastAsia="標楷體" w:hAnsi="標楷體" w:cs="Consolas"/>
            <w:color w:val="FF0000"/>
            <w:sz w:val="20"/>
            <w:szCs w:val="20"/>
            <w:lang w:eastAsia="zh-CN"/>
          </w:rPr>
          <w:t>uat</w:t>
        </w:r>
        <w:r w:rsidR="003D2626" w:rsidRPr="00C44BB3">
          <w:rPr>
            <w:rStyle w:val="a5"/>
            <w:rFonts w:ascii="標楷體" w:eastAsia="標楷體" w:hAnsi="標楷體" w:cs="Consolas"/>
            <w:color w:val="FF0000"/>
            <w:sz w:val="20"/>
            <w:szCs w:val="20"/>
          </w:rPr>
          <w:t>.</w:t>
        </w:r>
        <w:r w:rsidR="003D2626" w:rsidRPr="00C44BB3">
          <w:rPr>
            <w:rStyle w:val="a5"/>
            <w:rFonts w:ascii="標楷體" w:eastAsia="標楷體" w:hAnsi="標楷體" w:cs="Consolas"/>
            <w:color w:val="FF0000"/>
            <w:sz w:val="20"/>
            <w:szCs w:val="20"/>
            <w:lang w:eastAsia="zh-CN"/>
          </w:rPr>
          <w:t>traitty</w:t>
        </w:r>
        <w:r w:rsidR="003D2626" w:rsidRPr="00C44BB3">
          <w:rPr>
            <w:rStyle w:val="a5"/>
            <w:rFonts w:ascii="標楷體" w:eastAsia="標楷體" w:hAnsi="標楷體" w:cs="Consolas"/>
            <w:color w:val="FF0000"/>
            <w:sz w:val="20"/>
            <w:szCs w:val="20"/>
          </w:rPr>
          <w:t>.com</w:t>
        </w:r>
      </w:hyperlink>
      <w:r w:rsidR="00074D91" w:rsidRPr="00C44BB3">
        <w:rPr>
          <w:rStyle w:val="InlineCode"/>
          <w:rFonts w:ascii="標楷體" w:eastAsia="標楷體" w:hAnsi="標楷體"/>
          <w:color w:val="FF0000"/>
          <w:highlight w:val="none"/>
        </w:rPr>
        <w:t>.tw</w:t>
      </w:r>
    </w:p>
    <w:p w14:paraId="73D93F53" w14:textId="77777777" w:rsidR="00DB5588" w:rsidRPr="00C44BB3" w:rsidRDefault="00F17EFD">
      <w:pPr>
        <w:numPr>
          <w:ilvl w:val="0"/>
          <w:numId w:val="1"/>
        </w:numPr>
        <w:rPr>
          <w:rFonts w:ascii="標楷體" w:eastAsia="標楷體" w:hAnsi="標楷體"/>
        </w:rPr>
      </w:pPr>
      <w:r w:rsidRPr="00C44BB3">
        <w:rPr>
          <w:rFonts w:ascii="標楷體" w:eastAsia="標楷體" w:hAnsi="標楷體"/>
        </w:rPr>
        <w:t>API Version 前綴：</w:t>
      </w:r>
      <w:r w:rsidRPr="00C44BB3">
        <w:rPr>
          <w:rStyle w:val="InlineCode"/>
          <w:rFonts w:ascii="標楷體" w:eastAsia="標楷體" w:hAnsi="標楷體"/>
          <w:highlight w:val="none"/>
        </w:rPr>
        <w:t>/v1</w:t>
      </w:r>
    </w:p>
    <w:p w14:paraId="705F578C" w14:textId="77777777" w:rsidR="00DB5588" w:rsidRPr="00C44BB3" w:rsidRDefault="00F17EFD">
      <w:pPr>
        <w:pStyle w:val="3"/>
        <w:rPr>
          <w:rFonts w:ascii="標楷體" w:eastAsia="標楷體" w:hAnsi="標楷體"/>
          <w:b w:val="0"/>
        </w:rPr>
      </w:pPr>
      <w:r w:rsidRPr="00C44BB3">
        <w:rPr>
          <w:rFonts w:ascii="標楷體" w:eastAsia="標楷體" w:hAnsi="標楷體"/>
          <w:b w:val="0"/>
        </w:rPr>
        <w:t>2.2 認證（必填）</w:t>
      </w:r>
    </w:p>
    <w:p w14:paraId="14AE9491" w14:textId="77777777" w:rsidR="00DB5588" w:rsidRPr="00C44BB3" w:rsidRDefault="00F17EFD">
      <w:pPr>
        <w:rPr>
          <w:rFonts w:ascii="標楷體" w:eastAsia="標楷體" w:hAnsi="標楷體"/>
        </w:rPr>
      </w:pPr>
      <w:r w:rsidRPr="00C44BB3">
        <w:rPr>
          <w:rFonts w:ascii="標楷體" w:eastAsia="標楷體" w:hAnsi="標楷體"/>
        </w:rPr>
        <w:t>所有端點皆需驗證：</w:t>
      </w:r>
    </w:p>
    <w:p w14:paraId="08863826" w14:textId="77777777" w:rsidR="00DB5588" w:rsidRPr="00C44BB3" w:rsidRDefault="00F17EFD">
      <w:pPr>
        <w:numPr>
          <w:ilvl w:val="0"/>
          <w:numId w:val="1"/>
        </w:numPr>
        <w:rPr>
          <w:rFonts w:ascii="標楷體" w:eastAsia="標楷體" w:hAnsi="標楷體"/>
        </w:rPr>
      </w:pPr>
      <w:r w:rsidRPr="00C44BB3">
        <w:rPr>
          <w:rFonts w:ascii="標楷體" w:eastAsia="標楷體" w:hAnsi="標楷體"/>
        </w:rPr>
        <w:t>Header：</w:t>
      </w:r>
      <w:r w:rsidRPr="00C44BB3">
        <w:rPr>
          <w:rStyle w:val="InlineCode"/>
          <w:rFonts w:ascii="標楷體" w:eastAsia="標楷體" w:hAnsi="標楷體"/>
          <w:highlight w:val="none"/>
        </w:rPr>
        <w:t>Authorization: Bearer &lt;plugin_access_token&gt;</w:t>
      </w:r>
    </w:p>
    <w:p w14:paraId="2024C97F" w14:textId="77777777" w:rsidR="00DB5588" w:rsidRPr="00C44BB3" w:rsidRDefault="00F17EFD">
      <w:pPr>
        <w:pStyle w:val="a3"/>
        <w:rPr>
          <w:rFonts w:ascii="標楷體" w:eastAsia="標楷體" w:hAnsi="標楷體"/>
          <w:i w:val="0"/>
        </w:rPr>
      </w:pPr>
      <w:r w:rsidRPr="00C44BB3">
        <w:rPr>
          <w:rFonts w:ascii="標楷體" w:eastAsia="標楷體" w:hAnsi="標楷體"/>
          <w:i w:val="0"/>
        </w:rPr>
        <w:t xml:space="preserve">說明：此 token 由甲方 </w:t>
      </w:r>
      <w:r w:rsidRPr="00C44BB3">
        <w:rPr>
          <w:rStyle w:val="InlineCode"/>
          <w:rFonts w:ascii="標楷體" w:eastAsia="標楷體" w:hAnsi="標楷體"/>
          <w:i w:val="0"/>
          <w:highlight w:val="none"/>
        </w:rPr>
        <w:t>POST /plugin-auth/token</w:t>
      </w:r>
      <w:r w:rsidRPr="00C44BB3">
        <w:rPr>
          <w:rFonts w:ascii="標楷體" w:eastAsia="標楷體" w:hAnsi="標楷體"/>
          <w:i w:val="0"/>
        </w:rPr>
        <w:t xml:space="preserve"> 簽發，供 Traitty 驗證後使用。</w:t>
      </w:r>
    </w:p>
    <w:p w14:paraId="3E52CFC0" w14:textId="77777777" w:rsidR="00DB5588" w:rsidRPr="00C44BB3" w:rsidRDefault="00F17EFD">
      <w:pPr>
        <w:pStyle w:val="4"/>
        <w:rPr>
          <w:rFonts w:ascii="標楷體" w:eastAsia="標楷體" w:hAnsi="標楷體"/>
          <w:b w:val="0"/>
        </w:rPr>
      </w:pPr>
      <w:r w:rsidRPr="00C44BB3">
        <w:rPr>
          <w:rFonts w:ascii="標楷體" w:eastAsia="標楷體" w:hAnsi="標楷體"/>
          <w:b w:val="0"/>
        </w:rPr>
        <w:t>2.2.1 plugin_access_token 規格（HS256；甲方需實作）</w:t>
      </w:r>
    </w:p>
    <w:p w14:paraId="09F8BE96" w14:textId="77777777" w:rsidR="00DB5588" w:rsidRPr="00C44BB3" w:rsidRDefault="00F17EFD">
      <w:pPr>
        <w:numPr>
          <w:ilvl w:val="0"/>
          <w:numId w:val="1"/>
        </w:numPr>
        <w:rPr>
          <w:rFonts w:ascii="標楷體" w:eastAsia="標楷體" w:hAnsi="標楷體"/>
        </w:rPr>
      </w:pPr>
      <w:r w:rsidRPr="00C44BB3">
        <w:rPr>
          <w:rFonts w:ascii="標楷體" w:eastAsia="標楷體" w:hAnsi="標楷體"/>
        </w:rPr>
        <w:t>Token 型態：JWT（JWS）</w:t>
      </w:r>
    </w:p>
    <w:p w14:paraId="26B43F0F" w14:textId="77777777" w:rsidR="00DB5588" w:rsidRPr="00C44BB3" w:rsidRDefault="00F17EFD">
      <w:pPr>
        <w:numPr>
          <w:ilvl w:val="0"/>
          <w:numId w:val="1"/>
        </w:numPr>
        <w:rPr>
          <w:rFonts w:ascii="標楷體" w:eastAsia="標楷體" w:hAnsi="標楷體"/>
        </w:rPr>
      </w:pPr>
      <w:r w:rsidRPr="00C44BB3">
        <w:rPr>
          <w:rFonts w:ascii="標楷體" w:eastAsia="標楷體" w:hAnsi="標楷體"/>
        </w:rPr>
        <w:t>簽章演算法：HS256（shared secret）</w:t>
      </w:r>
    </w:p>
    <w:p w14:paraId="6BE3EF9F" w14:textId="77777777" w:rsidR="00DB5588" w:rsidRPr="00C44BB3" w:rsidRDefault="00F17EFD">
      <w:pPr>
        <w:numPr>
          <w:ilvl w:val="0"/>
          <w:numId w:val="1"/>
        </w:numPr>
        <w:rPr>
          <w:rFonts w:ascii="標楷體" w:eastAsia="標楷體" w:hAnsi="標楷體"/>
        </w:rPr>
      </w:pPr>
      <w:r w:rsidRPr="00C44BB3">
        <w:rPr>
          <w:rFonts w:ascii="標楷體" w:eastAsia="標楷體" w:hAnsi="標楷體"/>
        </w:rPr>
        <w:t xml:space="preserve">建議有效時間：5–15 分鐘（例如 </w:t>
      </w:r>
      <w:r w:rsidRPr="00C44BB3">
        <w:rPr>
          <w:rStyle w:val="InlineCode"/>
          <w:rFonts w:ascii="標楷體" w:eastAsia="標楷體" w:hAnsi="標楷體"/>
          <w:highlight w:val="none"/>
        </w:rPr>
        <w:t>exp = now + 600</w:t>
      </w:r>
      <w:r w:rsidRPr="00C44BB3">
        <w:rPr>
          <w:rFonts w:ascii="標楷體" w:eastAsia="標楷體" w:hAnsi="標楷體"/>
        </w:rPr>
        <w:t>）</w:t>
      </w:r>
    </w:p>
    <w:p w14:paraId="226CAA6A" w14:textId="77777777" w:rsidR="00DB5588" w:rsidRPr="00C44BB3" w:rsidRDefault="00F17EFD">
      <w:pPr>
        <w:rPr>
          <w:rFonts w:ascii="標楷體" w:eastAsia="標楷體" w:hAnsi="標楷體"/>
        </w:rPr>
      </w:pPr>
      <w:r w:rsidRPr="00C44BB3">
        <w:rPr>
          <w:rFonts w:ascii="標楷體" w:eastAsia="標楷體" w:hAnsi="標楷體"/>
        </w:rPr>
        <w:t>JWT Claims（建議/必填）：</w:t>
      </w:r>
    </w:p>
    <w:p w14:paraId="3DD25D87" w14:textId="77777777" w:rsidR="00DB5588" w:rsidRPr="00C44BB3" w:rsidRDefault="00F17EFD">
      <w:pPr>
        <w:numPr>
          <w:ilvl w:val="0"/>
          <w:numId w:val="1"/>
        </w:numPr>
        <w:rPr>
          <w:rFonts w:ascii="標楷體" w:eastAsia="標楷體" w:hAnsi="標楷體"/>
        </w:rPr>
      </w:pPr>
      <w:r w:rsidRPr="00C44BB3">
        <w:rPr>
          <w:rStyle w:val="InlineCode"/>
          <w:rFonts w:ascii="標楷體" w:eastAsia="標楷體" w:hAnsi="標楷體"/>
          <w:highlight w:val="none"/>
        </w:rPr>
        <w:t>iss</w:t>
      </w:r>
      <w:r w:rsidRPr="00C44BB3">
        <w:rPr>
          <w:rFonts w:ascii="標楷體" w:eastAsia="標楷體" w:hAnsi="標楷體"/>
        </w:rPr>
        <w:t xml:space="preserve">：甲方系統識別（例如 </w:t>
      </w:r>
      <w:r w:rsidRPr="00C44BB3">
        <w:rPr>
          <w:rStyle w:val="InlineCode"/>
          <w:rFonts w:ascii="標楷體" w:eastAsia="標楷體" w:hAnsi="標楷體"/>
          <w:highlight w:val="none"/>
        </w:rPr>
        <w:t>customer-django</w:t>
      </w:r>
      <w:r w:rsidRPr="00C44BB3">
        <w:rPr>
          <w:rFonts w:ascii="標楷體" w:eastAsia="標楷體" w:hAnsi="標楷體"/>
        </w:rPr>
        <w:t>）</w:t>
      </w:r>
    </w:p>
    <w:p w14:paraId="4A5AE6A6" w14:textId="77777777" w:rsidR="00DB5588" w:rsidRPr="00C44BB3" w:rsidRDefault="00F17EFD">
      <w:pPr>
        <w:numPr>
          <w:ilvl w:val="0"/>
          <w:numId w:val="1"/>
        </w:numPr>
        <w:rPr>
          <w:rFonts w:ascii="標楷體" w:eastAsia="標楷體" w:hAnsi="標楷體"/>
        </w:rPr>
      </w:pPr>
      <w:r w:rsidRPr="00C44BB3">
        <w:rPr>
          <w:rStyle w:val="InlineCode"/>
          <w:rFonts w:ascii="標楷體" w:eastAsia="標楷體" w:hAnsi="標楷體"/>
          <w:highlight w:val="none"/>
        </w:rPr>
        <w:t>sub</w:t>
      </w:r>
      <w:r w:rsidRPr="00C44BB3">
        <w:rPr>
          <w:rFonts w:ascii="標楷體" w:eastAsia="標楷體" w:hAnsi="標楷體"/>
        </w:rPr>
        <w:t xml:space="preserve">：使用者識別（例如 </w:t>
      </w:r>
      <w:r w:rsidRPr="00C44BB3">
        <w:rPr>
          <w:rStyle w:val="InlineCode"/>
          <w:rFonts w:ascii="標楷體" w:eastAsia="標楷體" w:hAnsi="標楷體"/>
          <w:highlight w:val="none"/>
        </w:rPr>
        <w:t>account:acc_12345</w:t>
      </w:r>
      <w:r w:rsidRPr="00C44BB3">
        <w:rPr>
          <w:rFonts w:ascii="標楷體" w:eastAsia="標楷體" w:hAnsi="標楷體"/>
        </w:rPr>
        <w:t>）</w:t>
      </w:r>
    </w:p>
    <w:p w14:paraId="1C4F49A5" w14:textId="77777777" w:rsidR="00DB5588" w:rsidRPr="00C44BB3" w:rsidRDefault="00F17EFD">
      <w:pPr>
        <w:numPr>
          <w:ilvl w:val="0"/>
          <w:numId w:val="1"/>
        </w:numPr>
        <w:rPr>
          <w:rFonts w:ascii="標楷體" w:eastAsia="標楷體" w:hAnsi="標楷體"/>
        </w:rPr>
      </w:pPr>
      <w:r w:rsidRPr="00C44BB3">
        <w:rPr>
          <w:rStyle w:val="InlineCode"/>
          <w:rFonts w:ascii="標楷體" w:eastAsia="標楷體" w:hAnsi="標楷體"/>
          <w:highlight w:val="none"/>
        </w:rPr>
        <w:t>account_id</w:t>
      </w:r>
      <w:r w:rsidRPr="00C44BB3">
        <w:rPr>
          <w:rFonts w:ascii="標楷體" w:eastAsia="標楷體" w:hAnsi="標楷體"/>
        </w:rPr>
        <w:t>：</w:t>
      </w:r>
      <w:r w:rsidRPr="00C44BB3">
        <w:rPr>
          <w:rStyle w:val="InlineCode"/>
          <w:rFonts w:ascii="標楷體" w:eastAsia="標楷體" w:hAnsi="標楷體"/>
          <w:highlight w:val="none"/>
        </w:rPr>
        <w:t>acc_12345</w:t>
      </w:r>
    </w:p>
    <w:p w14:paraId="28C90287" w14:textId="77777777" w:rsidR="00DB5588" w:rsidRPr="00C44BB3" w:rsidRDefault="00F17EFD">
      <w:pPr>
        <w:numPr>
          <w:ilvl w:val="0"/>
          <w:numId w:val="1"/>
        </w:numPr>
        <w:rPr>
          <w:rFonts w:ascii="標楷體" w:eastAsia="標楷體" w:hAnsi="標楷體"/>
        </w:rPr>
      </w:pPr>
      <w:r w:rsidRPr="00C44BB3">
        <w:rPr>
          <w:rStyle w:val="InlineCode"/>
          <w:rFonts w:ascii="標楷體" w:eastAsia="標楷體" w:hAnsi="標楷體"/>
          <w:highlight w:val="none"/>
        </w:rPr>
        <w:lastRenderedPageBreak/>
        <w:t>enterprise_id</w:t>
      </w:r>
      <w:r w:rsidRPr="00C44BB3">
        <w:rPr>
          <w:rFonts w:ascii="標楷體" w:eastAsia="標楷體" w:hAnsi="標楷體"/>
        </w:rPr>
        <w:t>：</w:t>
      </w:r>
      <w:r w:rsidRPr="00C44BB3">
        <w:rPr>
          <w:rStyle w:val="InlineCode"/>
          <w:rFonts w:ascii="標楷體" w:eastAsia="標楷體" w:hAnsi="標楷體"/>
          <w:highlight w:val="none"/>
        </w:rPr>
        <w:t>cmp_67890</w:t>
      </w:r>
    </w:p>
    <w:p w14:paraId="4272C8BD" w14:textId="77777777" w:rsidR="00DB5588" w:rsidRPr="00C44BB3" w:rsidRDefault="00F17EFD">
      <w:pPr>
        <w:numPr>
          <w:ilvl w:val="0"/>
          <w:numId w:val="1"/>
        </w:numPr>
        <w:rPr>
          <w:rFonts w:ascii="標楷體" w:eastAsia="標楷體" w:hAnsi="標楷體"/>
        </w:rPr>
      </w:pPr>
      <w:r w:rsidRPr="00C44BB3">
        <w:rPr>
          <w:rStyle w:val="InlineCode"/>
          <w:rFonts w:ascii="標楷體" w:eastAsia="標楷體" w:hAnsi="標楷體"/>
          <w:highlight w:val="none"/>
        </w:rPr>
        <w:t>aud</w:t>
      </w:r>
      <w:r w:rsidRPr="00C44BB3">
        <w:rPr>
          <w:rFonts w:ascii="標楷體" w:eastAsia="標楷體" w:hAnsi="標楷體"/>
        </w:rPr>
        <w:t xml:space="preserve">：固定 </w:t>
      </w:r>
      <w:r w:rsidRPr="00C44BB3">
        <w:rPr>
          <w:rStyle w:val="InlineCode"/>
          <w:rFonts w:ascii="標楷體" w:eastAsia="標楷體" w:hAnsi="標楷體"/>
          <w:highlight w:val="none"/>
        </w:rPr>
        <w:t>traitty</w:t>
      </w:r>
      <w:r w:rsidRPr="00C44BB3">
        <w:rPr>
          <w:rFonts w:ascii="標楷體" w:eastAsia="標楷體" w:hAnsi="標楷體"/>
        </w:rPr>
        <w:t>（受眾限制；僅供 Traitty 使用）</w:t>
      </w:r>
    </w:p>
    <w:p w14:paraId="488BD061" w14:textId="77777777" w:rsidR="00DB5588" w:rsidRPr="00C44BB3" w:rsidRDefault="00F17EFD">
      <w:pPr>
        <w:numPr>
          <w:ilvl w:val="0"/>
          <w:numId w:val="1"/>
        </w:numPr>
        <w:rPr>
          <w:rFonts w:ascii="標楷體" w:eastAsia="標楷體" w:hAnsi="標楷體"/>
        </w:rPr>
      </w:pPr>
      <w:r w:rsidRPr="00C44BB3">
        <w:rPr>
          <w:rStyle w:val="InlineCode"/>
          <w:rFonts w:ascii="標楷體" w:eastAsia="標楷體" w:hAnsi="標楷體"/>
          <w:highlight w:val="none"/>
        </w:rPr>
        <w:t>scope</w:t>
      </w:r>
      <w:r w:rsidRPr="00C44BB3">
        <w:rPr>
          <w:rFonts w:ascii="標楷體" w:eastAsia="標楷體" w:hAnsi="標楷體"/>
        </w:rPr>
        <w:t xml:space="preserve">：固定包含 </w:t>
      </w:r>
      <w:r w:rsidRPr="00C44BB3">
        <w:rPr>
          <w:rStyle w:val="InlineCode"/>
          <w:rFonts w:ascii="標楷體" w:eastAsia="標楷體" w:hAnsi="標楷體"/>
          <w:highlight w:val="none"/>
        </w:rPr>
        <w:t>traitty_plugin</w:t>
      </w:r>
    </w:p>
    <w:p w14:paraId="36C5EB49" w14:textId="77777777" w:rsidR="00DB5588" w:rsidRPr="00C44BB3" w:rsidRDefault="00F17EFD">
      <w:pPr>
        <w:numPr>
          <w:ilvl w:val="0"/>
          <w:numId w:val="1"/>
        </w:numPr>
        <w:rPr>
          <w:rFonts w:ascii="標楷體" w:eastAsia="標楷體" w:hAnsi="標楷體"/>
        </w:rPr>
      </w:pPr>
      <w:r w:rsidRPr="00C44BB3">
        <w:rPr>
          <w:rStyle w:val="InlineCode"/>
          <w:rFonts w:ascii="標楷體" w:eastAsia="標楷體" w:hAnsi="標楷體"/>
          <w:highlight w:val="none"/>
        </w:rPr>
        <w:t>iat</w:t>
      </w:r>
      <w:r w:rsidRPr="00C44BB3">
        <w:rPr>
          <w:rFonts w:ascii="標楷體" w:eastAsia="標楷體" w:hAnsi="標楷體"/>
        </w:rPr>
        <w:t>：簽發時間</w:t>
      </w:r>
    </w:p>
    <w:p w14:paraId="61E02563" w14:textId="77777777" w:rsidR="00DB5588" w:rsidRPr="00C44BB3" w:rsidRDefault="00F17EFD">
      <w:pPr>
        <w:numPr>
          <w:ilvl w:val="0"/>
          <w:numId w:val="1"/>
        </w:numPr>
        <w:rPr>
          <w:rFonts w:ascii="標楷體" w:eastAsia="標楷體" w:hAnsi="標楷體"/>
        </w:rPr>
      </w:pPr>
      <w:r w:rsidRPr="00C44BB3">
        <w:rPr>
          <w:rStyle w:val="InlineCode"/>
          <w:rFonts w:ascii="標楷體" w:eastAsia="標楷體" w:hAnsi="標楷體"/>
          <w:highlight w:val="none"/>
        </w:rPr>
        <w:t>exp</w:t>
      </w:r>
      <w:r w:rsidRPr="00C44BB3">
        <w:rPr>
          <w:rFonts w:ascii="標楷體" w:eastAsia="標楷體" w:hAnsi="標楷體"/>
        </w:rPr>
        <w:t>：過期時間</w:t>
      </w:r>
    </w:p>
    <w:p w14:paraId="6F0726F2" w14:textId="77777777" w:rsidR="00DB5588" w:rsidRPr="00C44BB3" w:rsidRDefault="00F17EFD">
      <w:pPr>
        <w:numPr>
          <w:ilvl w:val="0"/>
          <w:numId w:val="1"/>
        </w:numPr>
        <w:rPr>
          <w:rFonts w:ascii="標楷體" w:eastAsia="標楷體" w:hAnsi="標楷體"/>
        </w:rPr>
      </w:pPr>
      <w:r w:rsidRPr="00C44BB3">
        <w:rPr>
          <w:rStyle w:val="InlineCode"/>
          <w:rFonts w:ascii="標楷體" w:eastAsia="標楷體" w:hAnsi="標楷體"/>
          <w:highlight w:val="none"/>
        </w:rPr>
        <w:t>jti</w:t>
      </w:r>
      <w:r w:rsidRPr="00C44BB3">
        <w:rPr>
          <w:rFonts w:ascii="標楷體" w:eastAsia="標楷體" w:hAnsi="標楷體"/>
        </w:rPr>
        <w:t>：唯一 token id（可選，但建議）</w:t>
      </w:r>
    </w:p>
    <w:p w14:paraId="006E05E8" w14:textId="77777777" w:rsidR="00DB5588" w:rsidRPr="00C44BB3" w:rsidRDefault="00F17EFD">
      <w:pPr>
        <w:rPr>
          <w:rFonts w:ascii="標楷體" w:eastAsia="標楷體" w:hAnsi="標楷體"/>
        </w:rPr>
      </w:pPr>
      <w:r w:rsidRPr="00C44BB3">
        <w:rPr>
          <w:rFonts w:ascii="標楷體" w:eastAsia="標楷體" w:hAnsi="標楷體"/>
        </w:rPr>
        <w:t>Traitty 驗證規則：</w:t>
      </w:r>
    </w:p>
    <w:p w14:paraId="17E54FA7" w14:textId="77777777" w:rsidR="00DB5588" w:rsidRPr="00C44BB3" w:rsidRDefault="00F17EFD">
      <w:pPr>
        <w:numPr>
          <w:ilvl w:val="0"/>
          <w:numId w:val="1"/>
        </w:numPr>
        <w:rPr>
          <w:rFonts w:ascii="標楷體" w:eastAsia="標楷體" w:hAnsi="標楷體"/>
        </w:rPr>
      </w:pPr>
      <w:r w:rsidRPr="00C44BB3">
        <w:rPr>
          <w:rFonts w:ascii="標楷體" w:eastAsia="標楷體" w:hAnsi="標楷體"/>
        </w:rPr>
        <w:t>驗簽（HS256 shared secret）</w:t>
      </w:r>
    </w:p>
    <w:p w14:paraId="532D8040" w14:textId="77777777" w:rsidR="00DB5588" w:rsidRPr="00C44BB3" w:rsidRDefault="00F17EFD">
      <w:pPr>
        <w:numPr>
          <w:ilvl w:val="0"/>
          <w:numId w:val="1"/>
        </w:numPr>
        <w:rPr>
          <w:rFonts w:ascii="標楷體" w:eastAsia="標楷體" w:hAnsi="標楷體"/>
        </w:rPr>
      </w:pPr>
      <w:r w:rsidRPr="00C44BB3">
        <w:rPr>
          <w:rFonts w:ascii="標楷體" w:eastAsia="標楷體" w:hAnsi="標楷體"/>
        </w:rPr>
        <w:t xml:space="preserve">檢查 </w:t>
      </w:r>
      <w:r w:rsidRPr="00C44BB3">
        <w:rPr>
          <w:rStyle w:val="InlineCode"/>
          <w:rFonts w:ascii="標楷體" w:eastAsia="標楷體" w:hAnsi="標楷體"/>
          <w:highlight w:val="none"/>
        </w:rPr>
        <w:t>exp</w:t>
      </w:r>
      <w:r w:rsidRPr="00C44BB3">
        <w:rPr>
          <w:rFonts w:ascii="標楷體" w:eastAsia="標楷體" w:hAnsi="標楷體"/>
        </w:rPr>
        <w:t xml:space="preserve"> 未過期</w:t>
      </w:r>
    </w:p>
    <w:p w14:paraId="139E00A4" w14:textId="77777777" w:rsidR="00DB5588" w:rsidRPr="00C44BB3" w:rsidRDefault="00F17EFD">
      <w:pPr>
        <w:numPr>
          <w:ilvl w:val="0"/>
          <w:numId w:val="1"/>
        </w:numPr>
        <w:rPr>
          <w:rFonts w:ascii="標楷體" w:eastAsia="標楷體" w:hAnsi="標楷體"/>
        </w:rPr>
      </w:pPr>
      <w:r w:rsidRPr="00C44BB3">
        <w:rPr>
          <w:rFonts w:ascii="標楷體" w:eastAsia="標楷體" w:hAnsi="標楷體"/>
        </w:rPr>
        <w:t xml:space="preserve">檢查 </w:t>
      </w:r>
      <w:r w:rsidRPr="00C44BB3">
        <w:rPr>
          <w:rStyle w:val="InlineCode"/>
          <w:rFonts w:ascii="標楷體" w:eastAsia="標楷體" w:hAnsi="標楷體"/>
          <w:highlight w:val="none"/>
        </w:rPr>
        <w:t>aud == "traitty"</w:t>
      </w:r>
    </w:p>
    <w:p w14:paraId="2F8B463B" w14:textId="77777777" w:rsidR="00DB5588" w:rsidRPr="00C44BB3" w:rsidRDefault="00F17EFD">
      <w:pPr>
        <w:numPr>
          <w:ilvl w:val="0"/>
          <w:numId w:val="1"/>
        </w:numPr>
        <w:rPr>
          <w:rFonts w:ascii="標楷體" w:eastAsia="標楷體" w:hAnsi="標楷體"/>
        </w:rPr>
      </w:pPr>
      <w:r w:rsidRPr="00C44BB3">
        <w:rPr>
          <w:rFonts w:ascii="標楷體" w:eastAsia="標楷體" w:hAnsi="標楷體"/>
        </w:rPr>
        <w:t xml:space="preserve">檢查 </w:t>
      </w:r>
      <w:r w:rsidRPr="00C44BB3">
        <w:rPr>
          <w:rStyle w:val="InlineCode"/>
          <w:rFonts w:ascii="標楷體" w:eastAsia="標楷體" w:hAnsi="標楷體"/>
          <w:highlight w:val="none"/>
        </w:rPr>
        <w:t>scope</w:t>
      </w:r>
      <w:r w:rsidRPr="00C44BB3">
        <w:rPr>
          <w:rFonts w:ascii="標楷體" w:eastAsia="標楷體" w:hAnsi="標楷體"/>
        </w:rPr>
        <w:t xml:space="preserve"> 包含 </w:t>
      </w:r>
      <w:r w:rsidRPr="00C44BB3">
        <w:rPr>
          <w:rStyle w:val="InlineCode"/>
          <w:rFonts w:ascii="標楷體" w:eastAsia="標楷體" w:hAnsi="標楷體"/>
          <w:highlight w:val="none"/>
        </w:rPr>
        <w:t>traitty_plugin</w:t>
      </w:r>
    </w:p>
    <w:p w14:paraId="0D12172F" w14:textId="77777777" w:rsidR="00DB5588" w:rsidRPr="00C44BB3" w:rsidRDefault="00F17EFD">
      <w:pPr>
        <w:numPr>
          <w:ilvl w:val="0"/>
          <w:numId w:val="1"/>
        </w:numPr>
        <w:rPr>
          <w:rFonts w:ascii="標楷體" w:eastAsia="標楷體" w:hAnsi="標楷體"/>
        </w:rPr>
      </w:pPr>
      <w:r w:rsidRPr="00C44BB3">
        <w:rPr>
          <w:rFonts w:ascii="標楷體" w:eastAsia="標楷體" w:hAnsi="標楷體"/>
        </w:rPr>
        <w:t xml:space="preserve">取出 </w:t>
      </w:r>
      <w:r w:rsidRPr="00C44BB3">
        <w:rPr>
          <w:rStyle w:val="InlineCode"/>
          <w:rFonts w:ascii="標楷體" w:eastAsia="標楷體" w:hAnsi="標楷體"/>
          <w:highlight w:val="none"/>
        </w:rPr>
        <w:t>account_id</w:t>
      </w:r>
      <w:r w:rsidRPr="00C44BB3">
        <w:rPr>
          <w:rFonts w:ascii="標楷體" w:eastAsia="標楷體" w:hAnsi="標楷體"/>
        </w:rPr>
        <w:t xml:space="preserve"> / </w:t>
      </w:r>
      <w:r w:rsidRPr="00C44BB3">
        <w:rPr>
          <w:rStyle w:val="InlineCode"/>
          <w:rFonts w:ascii="標楷體" w:eastAsia="標楷體" w:hAnsi="標楷體"/>
          <w:highlight w:val="none"/>
        </w:rPr>
        <w:t>enterprise_id</w:t>
      </w:r>
      <w:r w:rsidRPr="00C44BB3">
        <w:rPr>
          <w:rFonts w:ascii="標楷體" w:eastAsia="標楷體" w:hAnsi="標楷體"/>
        </w:rPr>
        <w:t xml:space="preserve"> 供後續 </w:t>
      </w:r>
      <w:r w:rsidRPr="00C44BB3">
        <w:rPr>
          <w:rStyle w:val="InlineCode"/>
          <w:rFonts w:ascii="標楷體" w:eastAsia="標楷體" w:hAnsi="標楷體"/>
          <w:highlight w:val="none"/>
        </w:rPr>
        <w:t>enterprise/resolve</w:t>
      </w:r>
      <w:r w:rsidRPr="00C44BB3">
        <w:rPr>
          <w:rFonts w:ascii="標楷體" w:eastAsia="標楷體" w:hAnsi="標楷體"/>
        </w:rPr>
        <w:t xml:space="preserve"> 使用</w:t>
      </w:r>
    </w:p>
    <w:p w14:paraId="0A102013" w14:textId="77777777" w:rsidR="00DB5588" w:rsidRPr="00C44BB3" w:rsidRDefault="00F17EFD">
      <w:pPr>
        <w:pStyle w:val="3"/>
        <w:rPr>
          <w:rFonts w:ascii="標楷體" w:eastAsia="標楷體" w:hAnsi="標楷體"/>
          <w:b w:val="0"/>
        </w:rPr>
      </w:pPr>
      <w:r w:rsidRPr="00C44BB3">
        <w:rPr>
          <w:rFonts w:ascii="標楷體" w:eastAsia="標楷體" w:hAnsi="標楷體"/>
          <w:b w:val="0"/>
        </w:rPr>
        <w:t>2.3 必要 Header（建議一致）</w:t>
      </w:r>
    </w:p>
    <w:p w14:paraId="27AB1CA5" w14:textId="77777777" w:rsidR="00DB5588" w:rsidRPr="00C44BB3" w:rsidRDefault="00F17EFD">
      <w:pPr>
        <w:numPr>
          <w:ilvl w:val="0"/>
          <w:numId w:val="1"/>
        </w:numPr>
        <w:rPr>
          <w:rFonts w:ascii="標楷體" w:eastAsia="標楷體" w:hAnsi="標楷體"/>
        </w:rPr>
      </w:pPr>
      <w:r w:rsidRPr="00C44BB3">
        <w:rPr>
          <w:rStyle w:val="InlineCode"/>
          <w:rFonts w:ascii="標楷體" w:eastAsia="標楷體" w:hAnsi="標楷體"/>
          <w:highlight w:val="none"/>
        </w:rPr>
        <w:t>X-Request-ID: &lt;uuid&gt;</w:t>
      </w:r>
      <w:r w:rsidRPr="00C44BB3">
        <w:rPr>
          <w:rFonts w:ascii="標楷體" w:eastAsia="標楷體" w:hAnsi="標楷體"/>
        </w:rPr>
        <w:t>（建議，用於追蹤）</w:t>
      </w:r>
    </w:p>
    <w:p w14:paraId="6A76B211" w14:textId="77777777" w:rsidR="00DB5588" w:rsidRPr="00C44BB3" w:rsidRDefault="00F17EFD">
      <w:pPr>
        <w:pStyle w:val="3"/>
        <w:rPr>
          <w:rFonts w:ascii="標楷體" w:eastAsia="標楷體" w:hAnsi="標楷體"/>
          <w:b w:val="0"/>
        </w:rPr>
      </w:pPr>
      <w:r w:rsidRPr="00C44BB3">
        <w:rPr>
          <w:rFonts w:ascii="標楷體" w:eastAsia="標楷體" w:hAnsi="標楷體"/>
          <w:b w:val="0"/>
        </w:rPr>
        <w:t>2.4 共同錯誤格式</w:t>
      </w:r>
    </w:p>
    <w:p w14:paraId="669A24FE" w14:textId="77777777" w:rsidR="00DB5588" w:rsidRPr="00C44BB3" w:rsidRDefault="00F17EFD">
      <w:pPr>
        <w:rPr>
          <w:rFonts w:ascii="標楷體" w:eastAsia="標楷體" w:hAnsi="標楷體"/>
        </w:rPr>
      </w:pPr>
      <w:r w:rsidRPr="00C44BB3">
        <w:rPr>
          <w:rFonts w:ascii="標楷體" w:eastAsia="標楷體" w:hAnsi="標楷體"/>
        </w:rPr>
        <w:t>建議統一錯誤回應：</w:t>
      </w:r>
    </w:p>
    <w:p w14:paraId="428A16EA" w14:textId="77777777" w:rsidR="00DB5588" w:rsidRPr="00C44BB3" w:rsidRDefault="00F17EFD">
      <w:pPr>
        <w:pStyle w:val="FencedCodejson"/>
        <w:rPr>
          <w:rFonts w:ascii="標楷體" w:eastAsia="標楷體" w:hAnsi="標楷體"/>
        </w:rPr>
      </w:pPr>
      <w:r w:rsidRPr="00C44BB3">
        <w:rPr>
          <w:rFonts w:ascii="標楷體" w:eastAsia="標楷體" w:hAnsi="標楷體"/>
        </w:rPr>
        <w:t>{</w:t>
      </w:r>
      <w:r w:rsidRPr="00C44BB3">
        <w:rPr>
          <w:rFonts w:ascii="標楷體" w:eastAsia="標楷體" w:hAnsi="標楷體"/>
        </w:rPr>
        <w:br/>
        <w:t xml:space="preserve">  "error": {</w:t>
      </w:r>
      <w:r w:rsidRPr="00C44BB3">
        <w:rPr>
          <w:rFonts w:ascii="標楷體" w:eastAsia="標楷體" w:hAnsi="標楷體"/>
        </w:rPr>
        <w:br/>
        <w:t xml:space="preserve">    "code": "INVALID_ARGUMENT",</w:t>
      </w:r>
      <w:r w:rsidRPr="00C44BB3">
        <w:rPr>
          <w:rFonts w:ascii="標楷體" w:eastAsia="標楷體" w:hAnsi="標楷體"/>
        </w:rPr>
        <w:br/>
        <w:t xml:space="preserve">    "message": "enterprise_id is required",</w:t>
      </w:r>
      <w:r w:rsidRPr="00C44BB3">
        <w:rPr>
          <w:rFonts w:ascii="標楷體" w:eastAsia="標楷體" w:hAnsi="標楷體"/>
        </w:rPr>
        <w:br/>
        <w:t xml:space="preserve">    "details": {</w:t>
      </w:r>
      <w:r w:rsidRPr="00C44BB3">
        <w:rPr>
          <w:rFonts w:ascii="標楷體" w:eastAsia="標楷體" w:hAnsi="標楷體"/>
        </w:rPr>
        <w:br/>
        <w:t xml:space="preserve">      "field": "enterprise_id"</w:t>
      </w:r>
      <w:r w:rsidRPr="00C44BB3">
        <w:rPr>
          <w:rFonts w:ascii="標楷體" w:eastAsia="標楷體" w:hAnsi="標楷體"/>
        </w:rPr>
        <w:br/>
        <w:t xml:space="preserve">    }</w:t>
      </w:r>
      <w:r w:rsidRPr="00C44BB3">
        <w:rPr>
          <w:rFonts w:ascii="標楷體" w:eastAsia="標楷體" w:hAnsi="標楷體"/>
        </w:rPr>
        <w:br/>
        <w:t xml:space="preserve">  }</w:t>
      </w:r>
      <w:r w:rsidRPr="00C44BB3">
        <w:rPr>
          <w:rFonts w:ascii="標楷體" w:eastAsia="標楷體" w:hAnsi="標楷體"/>
        </w:rPr>
        <w:br/>
        <w:t>}</w:t>
      </w:r>
    </w:p>
    <w:p w14:paraId="469DE566" w14:textId="77777777" w:rsidR="00DB5588" w:rsidRPr="00C44BB3" w:rsidRDefault="00F17EFD">
      <w:pPr>
        <w:rPr>
          <w:rFonts w:ascii="標楷體" w:eastAsia="標楷體" w:hAnsi="標楷體"/>
        </w:rPr>
      </w:pPr>
      <w:r w:rsidRPr="00C44BB3">
        <w:rPr>
          <w:rFonts w:ascii="標楷體" w:eastAsia="標楷體" w:hAnsi="標楷體"/>
        </w:rPr>
        <w:t>建議錯誤碼：</w:t>
      </w:r>
    </w:p>
    <w:p w14:paraId="32766474" w14:textId="77777777" w:rsidR="00DB5588" w:rsidRPr="00C44BB3" w:rsidRDefault="00F17EFD">
      <w:pPr>
        <w:numPr>
          <w:ilvl w:val="0"/>
          <w:numId w:val="1"/>
        </w:numPr>
        <w:rPr>
          <w:rFonts w:ascii="標楷體" w:eastAsia="標楷體" w:hAnsi="標楷體"/>
        </w:rPr>
      </w:pPr>
      <w:r w:rsidRPr="00C44BB3">
        <w:rPr>
          <w:rStyle w:val="InlineCode"/>
          <w:rFonts w:ascii="標楷體" w:eastAsia="標楷體" w:hAnsi="標楷體"/>
          <w:highlight w:val="none"/>
        </w:rPr>
        <w:t>UNAUTHORIZED</w:t>
      </w:r>
      <w:r w:rsidRPr="00C44BB3">
        <w:rPr>
          <w:rFonts w:ascii="標楷體" w:eastAsia="標楷體" w:hAnsi="標楷體"/>
        </w:rPr>
        <w:t>（401）</w:t>
      </w:r>
    </w:p>
    <w:p w14:paraId="02F88D49" w14:textId="77777777" w:rsidR="00DB5588" w:rsidRPr="00C44BB3" w:rsidRDefault="00F17EFD">
      <w:pPr>
        <w:numPr>
          <w:ilvl w:val="0"/>
          <w:numId w:val="1"/>
        </w:numPr>
        <w:rPr>
          <w:rFonts w:ascii="標楷體" w:eastAsia="標楷體" w:hAnsi="標楷體"/>
        </w:rPr>
      </w:pPr>
      <w:r w:rsidRPr="00C44BB3">
        <w:rPr>
          <w:rStyle w:val="InlineCode"/>
          <w:rFonts w:ascii="標楷體" w:eastAsia="標楷體" w:hAnsi="標楷體"/>
          <w:highlight w:val="none"/>
        </w:rPr>
        <w:t>FORBIDDEN</w:t>
      </w:r>
      <w:r w:rsidRPr="00C44BB3">
        <w:rPr>
          <w:rFonts w:ascii="標楷體" w:eastAsia="標楷體" w:hAnsi="標楷體"/>
        </w:rPr>
        <w:t>（403）</w:t>
      </w:r>
    </w:p>
    <w:p w14:paraId="1450E684" w14:textId="77777777" w:rsidR="00DB5588" w:rsidRPr="00C44BB3" w:rsidRDefault="00F17EFD">
      <w:pPr>
        <w:numPr>
          <w:ilvl w:val="0"/>
          <w:numId w:val="1"/>
        </w:numPr>
        <w:rPr>
          <w:rFonts w:ascii="標楷體" w:eastAsia="標楷體" w:hAnsi="標楷體"/>
        </w:rPr>
      </w:pPr>
      <w:r w:rsidRPr="00C44BB3">
        <w:rPr>
          <w:rStyle w:val="InlineCode"/>
          <w:rFonts w:ascii="標楷體" w:eastAsia="標楷體" w:hAnsi="標楷體"/>
          <w:highlight w:val="none"/>
        </w:rPr>
        <w:t>INVALID_ARGUMENT</w:t>
      </w:r>
      <w:r w:rsidRPr="00C44BB3">
        <w:rPr>
          <w:rFonts w:ascii="標楷體" w:eastAsia="標楷體" w:hAnsi="標楷體"/>
        </w:rPr>
        <w:t>（400）</w:t>
      </w:r>
    </w:p>
    <w:p w14:paraId="7EA803E2" w14:textId="77777777" w:rsidR="00DB5588" w:rsidRPr="00C44BB3" w:rsidRDefault="00F17EFD">
      <w:pPr>
        <w:numPr>
          <w:ilvl w:val="0"/>
          <w:numId w:val="1"/>
        </w:numPr>
        <w:rPr>
          <w:rFonts w:ascii="標楷體" w:eastAsia="標楷體" w:hAnsi="標楷體"/>
        </w:rPr>
      </w:pPr>
      <w:r w:rsidRPr="00C44BB3">
        <w:rPr>
          <w:rStyle w:val="InlineCode"/>
          <w:rFonts w:ascii="標楷體" w:eastAsia="標楷體" w:hAnsi="標楷體"/>
          <w:highlight w:val="none"/>
        </w:rPr>
        <w:t>NOT_FOUND</w:t>
      </w:r>
      <w:r w:rsidRPr="00C44BB3">
        <w:rPr>
          <w:rFonts w:ascii="標楷體" w:eastAsia="標楷體" w:hAnsi="標楷體"/>
        </w:rPr>
        <w:t>（404）</w:t>
      </w:r>
    </w:p>
    <w:p w14:paraId="0EA9F336" w14:textId="77777777" w:rsidR="00DB5588" w:rsidRPr="00C44BB3" w:rsidRDefault="00F17EFD">
      <w:pPr>
        <w:numPr>
          <w:ilvl w:val="0"/>
          <w:numId w:val="1"/>
        </w:numPr>
        <w:rPr>
          <w:rFonts w:ascii="標楷體" w:eastAsia="標楷體" w:hAnsi="標楷體"/>
        </w:rPr>
      </w:pPr>
      <w:r w:rsidRPr="00C44BB3">
        <w:rPr>
          <w:rStyle w:val="InlineCode"/>
          <w:rFonts w:ascii="標楷體" w:eastAsia="標楷體" w:hAnsi="標楷體"/>
          <w:highlight w:val="none"/>
        </w:rPr>
        <w:t>RATE_LIMITED</w:t>
      </w:r>
      <w:r w:rsidRPr="00C44BB3">
        <w:rPr>
          <w:rFonts w:ascii="標楷體" w:eastAsia="標楷體" w:hAnsi="標楷體"/>
        </w:rPr>
        <w:t>（429）</w:t>
      </w:r>
    </w:p>
    <w:p w14:paraId="28E406B5" w14:textId="77777777" w:rsidR="00DB5588" w:rsidRPr="00C44BB3" w:rsidRDefault="00F17EFD">
      <w:pPr>
        <w:numPr>
          <w:ilvl w:val="0"/>
          <w:numId w:val="1"/>
        </w:numPr>
        <w:rPr>
          <w:rFonts w:ascii="標楷體" w:eastAsia="標楷體" w:hAnsi="標楷體"/>
        </w:rPr>
      </w:pPr>
      <w:r w:rsidRPr="00C44BB3">
        <w:rPr>
          <w:rStyle w:val="InlineCode"/>
          <w:rFonts w:ascii="標楷體" w:eastAsia="標楷體" w:hAnsi="標楷體"/>
          <w:highlight w:val="none"/>
        </w:rPr>
        <w:t>INTERNAL_ERROR</w:t>
      </w:r>
      <w:r w:rsidRPr="00C44BB3">
        <w:rPr>
          <w:rFonts w:ascii="標楷體" w:eastAsia="標楷體" w:hAnsi="標楷體"/>
        </w:rPr>
        <w:t>（500）</w:t>
      </w:r>
    </w:p>
    <w:p w14:paraId="4EE2080C" w14:textId="77777777" w:rsidR="00DB5588" w:rsidRPr="00C44BB3" w:rsidRDefault="005E22F5">
      <w:pPr>
        <w:rPr>
          <w:rFonts w:ascii="標楷體" w:eastAsia="標楷體" w:hAnsi="標楷體"/>
        </w:rPr>
      </w:pPr>
      <w:r w:rsidRPr="00C44BB3">
        <w:rPr>
          <w:rFonts w:ascii="標楷體" w:eastAsia="標楷體" w:hAnsi="標楷體"/>
        </w:rPr>
        <w:pict w14:anchorId="510AA6AB">
          <v:rect id="_x0000_i1027" style="width:470.3pt;height:1.5pt" o:hrstd="t" o:hr="t" fillcolor="gray" stroked="f">
            <v:path strokeok="f"/>
          </v:rect>
        </w:pict>
      </w:r>
    </w:p>
    <w:p w14:paraId="505B9A56" w14:textId="77777777" w:rsidR="00DB5588" w:rsidRPr="00C44BB3" w:rsidRDefault="00F17EFD">
      <w:pPr>
        <w:pStyle w:val="2"/>
        <w:rPr>
          <w:rFonts w:ascii="標楷體" w:eastAsia="標楷體" w:hAnsi="標楷體"/>
          <w:b w:val="0"/>
          <w:i w:val="0"/>
        </w:rPr>
      </w:pPr>
      <w:r w:rsidRPr="00C44BB3">
        <w:rPr>
          <w:rFonts w:ascii="標楷體" w:eastAsia="標楷體" w:hAnsi="標楷體"/>
          <w:b w:val="0"/>
          <w:i w:val="0"/>
        </w:rPr>
        <w:lastRenderedPageBreak/>
        <w:t>3. 名詞與資料結構</w:t>
      </w:r>
    </w:p>
    <w:p w14:paraId="653CB73F" w14:textId="77777777" w:rsidR="00DB5588" w:rsidRPr="00C44BB3" w:rsidRDefault="00F17EFD">
      <w:pPr>
        <w:pStyle w:val="3"/>
        <w:rPr>
          <w:rFonts w:ascii="標楷體" w:eastAsia="標楷體" w:hAnsi="標楷體"/>
          <w:b w:val="0"/>
        </w:rPr>
      </w:pPr>
      <w:r w:rsidRPr="00C44BB3">
        <w:rPr>
          <w:rFonts w:ascii="標楷體" w:eastAsia="標楷體" w:hAnsi="標楷體"/>
          <w:b w:val="0"/>
        </w:rPr>
        <w:t>3.1 公司編碼 enterprise_code</w:t>
      </w:r>
    </w:p>
    <w:p w14:paraId="654EDC34" w14:textId="77777777" w:rsidR="00DB5588" w:rsidRPr="00C44BB3" w:rsidRDefault="00F17EFD">
      <w:pPr>
        <w:numPr>
          <w:ilvl w:val="0"/>
          <w:numId w:val="1"/>
        </w:numPr>
        <w:rPr>
          <w:rFonts w:ascii="標楷體" w:eastAsia="標楷體" w:hAnsi="標楷體"/>
        </w:rPr>
      </w:pPr>
      <w:r w:rsidRPr="00C44BB3">
        <w:rPr>
          <w:rStyle w:val="InlineCode"/>
          <w:rFonts w:ascii="標楷體" w:eastAsia="標楷體" w:hAnsi="標楷體"/>
          <w:highlight w:val="none"/>
        </w:rPr>
        <w:t>enterprise_code</w:t>
      </w:r>
      <w:r w:rsidRPr="00C44BB3">
        <w:rPr>
          <w:rFonts w:ascii="標楷體" w:eastAsia="標楷體" w:hAnsi="標楷體"/>
        </w:rPr>
        <w:t>：甲方系統中用於資料隔離/查詢的公司編碼（可能是 BU Code、Tenant Code、Org Code 等）。</w:t>
      </w:r>
    </w:p>
    <w:p w14:paraId="1D629B72" w14:textId="77777777" w:rsidR="00DB5588" w:rsidRPr="00C44BB3" w:rsidRDefault="00F17EFD">
      <w:pPr>
        <w:numPr>
          <w:ilvl w:val="0"/>
          <w:numId w:val="1"/>
        </w:numPr>
        <w:rPr>
          <w:rFonts w:ascii="標楷體" w:eastAsia="標楷體" w:hAnsi="標楷體"/>
        </w:rPr>
      </w:pPr>
      <w:r w:rsidRPr="00C44BB3">
        <w:rPr>
          <w:rStyle w:val="InlineCode"/>
          <w:rFonts w:ascii="標楷體" w:eastAsia="標楷體" w:hAnsi="標楷體"/>
          <w:highlight w:val="none"/>
        </w:rPr>
        <w:t>enterprise_id</w:t>
      </w:r>
      <w:r w:rsidRPr="00C44BB3">
        <w:rPr>
          <w:rFonts w:ascii="標楷體" w:eastAsia="標楷體" w:hAnsi="標楷體"/>
        </w:rPr>
        <w:t xml:space="preserve">：插件 token 內的公司識別（不一定等同甲方 </w:t>
      </w:r>
      <w:r w:rsidRPr="00C44BB3">
        <w:rPr>
          <w:rStyle w:val="InlineCode"/>
          <w:rFonts w:ascii="標楷體" w:eastAsia="標楷體" w:hAnsi="標楷體"/>
          <w:highlight w:val="none"/>
        </w:rPr>
        <w:t>enterprise_code</w:t>
      </w:r>
      <w:r w:rsidRPr="00C44BB3">
        <w:rPr>
          <w:rFonts w:ascii="標楷體" w:eastAsia="標楷體" w:hAnsi="標楷體"/>
        </w:rPr>
        <w:t>）。</w:t>
      </w:r>
    </w:p>
    <w:p w14:paraId="6AF2351C" w14:textId="77777777" w:rsidR="00DB5588" w:rsidRPr="00C44BB3" w:rsidRDefault="00F17EFD">
      <w:pPr>
        <w:pStyle w:val="a3"/>
        <w:rPr>
          <w:rFonts w:ascii="標楷體" w:eastAsia="標楷體" w:hAnsi="標楷體"/>
          <w:i w:val="0"/>
        </w:rPr>
      </w:pPr>
      <w:r w:rsidRPr="00C44BB3">
        <w:rPr>
          <w:rFonts w:ascii="標楷體" w:eastAsia="標楷體" w:hAnsi="標楷體"/>
          <w:i w:val="0"/>
        </w:rPr>
        <w:t>因此需要一個「解析/映射」端點把 (</w:t>
      </w:r>
      <w:r w:rsidRPr="00C44BB3">
        <w:rPr>
          <w:rStyle w:val="InlineCode"/>
          <w:rFonts w:ascii="標楷體" w:eastAsia="標楷體" w:hAnsi="標楷體"/>
          <w:i w:val="0"/>
          <w:highlight w:val="none"/>
        </w:rPr>
        <w:t>account_id</w:t>
      </w:r>
      <w:r w:rsidRPr="00C44BB3">
        <w:rPr>
          <w:rFonts w:ascii="標楷體" w:eastAsia="標楷體" w:hAnsi="標楷體"/>
          <w:i w:val="0"/>
        </w:rPr>
        <w:t xml:space="preserve">, </w:t>
      </w:r>
      <w:r w:rsidRPr="00C44BB3">
        <w:rPr>
          <w:rStyle w:val="InlineCode"/>
          <w:rFonts w:ascii="標楷體" w:eastAsia="標楷體" w:hAnsi="標楷體"/>
          <w:i w:val="0"/>
          <w:highlight w:val="none"/>
        </w:rPr>
        <w:t>enterprise_id</w:t>
      </w:r>
      <w:r w:rsidRPr="00C44BB3">
        <w:rPr>
          <w:rFonts w:ascii="標楷體" w:eastAsia="標楷體" w:hAnsi="標楷體"/>
          <w:i w:val="0"/>
        </w:rPr>
        <w:t xml:space="preserve">) 轉成甲方可查詢的 </w:t>
      </w:r>
      <w:r w:rsidRPr="00C44BB3">
        <w:rPr>
          <w:rStyle w:val="InlineCode"/>
          <w:rFonts w:ascii="標楷體" w:eastAsia="標楷體" w:hAnsi="標楷體"/>
          <w:i w:val="0"/>
          <w:highlight w:val="none"/>
        </w:rPr>
        <w:t>enterprise_code</w:t>
      </w:r>
      <w:r w:rsidRPr="00C44BB3">
        <w:rPr>
          <w:rFonts w:ascii="標楷體" w:eastAsia="標楷體" w:hAnsi="標楷體"/>
          <w:i w:val="0"/>
        </w:rPr>
        <w:t>。</w:t>
      </w:r>
    </w:p>
    <w:p w14:paraId="68EC6510" w14:textId="77777777" w:rsidR="00DB5588" w:rsidRPr="00C44BB3" w:rsidRDefault="00F17EFD">
      <w:pPr>
        <w:pStyle w:val="4"/>
        <w:rPr>
          <w:rFonts w:ascii="標楷體" w:eastAsia="標楷體" w:hAnsi="標楷體"/>
          <w:b w:val="0"/>
        </w:rPr>
      </w:pPr>
      <w:r w:rsidRPr="00C44BB3">
        <w:rPr>
          <w:rFonts w:ascii="標楷體" w:eastAsia="標楷體" w:hAnsi="標楷體"/>
          <w:b w:val="0"/>
        </w:rPr>
        <w:t>參考：Traitty 現行 DB 欄位（僅供對照）</w:t>
      </w:r>
    </w:p>
    <w:p w14:paraId="4FEDF43F" w14:textId="77777777" w:rsidR="00DB5588" w:rsidRPr="00C44BB3" w:rsidRDefault="00F17EFD">
      <w:pPr>
        <w:rPr>
          <w:rFonts w:ascii="標楷體" w:eastAsia="標楷體" w:hAnsi="標楷體"/>
        </w:rPr>
      </w:pPr>
      <w:r w:rsidRPr="00C44BB3">
        <w:rPr>
          <w:rFonts w:ascii="標楷體" w:eastAsia="標楷體" w:hAnsi="標楷體"/>
        </w:rPr>
        <w:t>若以 Traitty 現行 Django DB 結構對照：</w:t>
      </w:r>
    </w:p>
    <w:p w14:paraId="76C00221" w14:textId="77777777" w:rsidR="00DB5588" w:rsidRPr="00C44BB3" w:rsidRDefault="00F17EFD">
      <w:pPr>
        <w:numPr>
          <w:ilvl w:val="0"/>
          <w:numId w:val="1"/>
        </w:numPr>
        <w:rPr>
          <w:rFonts w:ascii="標楷體" w:eastAsia="標楷體" w:hAnsi="標楷體"/>
        </w:rPr>
      </w:pPr>
      <w:r w:rsidRPr="00C44BB3">
        <w:rPr>
          <w:rStyle w:val="InlineCode"/>
          <w:rFonts w:ascii="標楷體" w:eastAsia="標楷體" w:hAnsi="標楷體"/>
          <w:highlight w:val="none"/>
        </w:rPr>
        <w:t>enterprise_code</w:t>
      </w:r>
      <w:r w:rsidRPr="00C44BB3">
        <w:rPr>
          <w:rFonts w:ascii="標楷體" w:eastAsia="標楷體" w:hAnsi="標楷體"/>
        </w:rPr>
        <w:t xml:space="preserve"> 可對應（候選）欄位：</w:t>
      </w:r>
      <w:r w:rsidRPr="00C44BB3">
        <w:rPr>
          <w:rStyle w:val="InlineCode"/>
          <w:rFonts w:ascii="標楷體" w:eastAsia="標楷體" w:hAnsi="標楷體"/>
          <w:highlight w:val="none"/>
        </w:rPr>
        <w:t>EnterpriseProfile.tax_id</w:t>
      </w:r>
      <w:r w:rsidRPr="00C44BB3">
        <w:rPr>
          <w:rFonts w:ascii="標楷體" w:eastAsia="標楷體" w:hAnsi="標楷體"/>
        </w:rPr>
        <w:t>（統一編號；較穩定）</w:t>
      </w:r>
    </w:p>
    <w:p w14:paraId="3F1EA5BF" w14:textId="77777777" w:rsidR="00DB5588" w:rsidRPr="00C44BB3" w:rsidRDefault="00F17EFD">
      <w:pPr>
        <w:numPr>
          <w:ilvl w:val="0"/>
          <w:numId w:val="1"/>
        </w:numPr>
        <w:rPr>
          <w:rFonts w:ascii="標楷體" w:eastAsia="標楷體" w:hAnsi="標楷體"/>
        </w:rPr>
      </w:pPr>
      <w:r w:rsidRPr="00C44BB3">
        <w:rPr>
          <w:rFonts w:ascii="標楷體" w:eastAsia="標楷體" w:hAnsi="標楷體"/>
        </w:rPr>
        <w:t xml:space="preserve">候選人代碼 </w:t>
      </w:r>
      <w:r w:rsidRPr="00C44BB3">
        <w:rPr>
          <w:rStyle w:val="InlineCode"/>
          <w:rFonts w:ascii="標楷體" w:eastAsia="標楷體" w:hAnsi="標楷體"/>
          <w:highlight w:val="none"/>
        </w:rPr>
        <w:t>candidate_id</w:t>
      </w:r>
      <w:r w:rsidRPr="00C44BB3">
        <w:rPr>
          <w:rFonts w:ascii="標楷體" w:eastAsia="標楷體" w:hAnsi="標楷體"/>
        </w:rPr>
        <w:t>（現行 DB）：</w:t>
      </w:r>
      <w:r w:rsidRPr="00C44BB3">
        <w:rPr>
          <w:rStyle w:val="InlineCode"/>
          <w:rFonts w:ascii="標楷體" w:eastAsia="標楷體" w:hAnsi="標楷體"/>
          <w:highlight w:val="none"/>
        </w:rPr>
        <w:t>TestInvitee.id</w:t>
      </w:r>
    </w:p>
    <w:p w14:paraId="15C970AC" w14:textId="77777777" w:rsidR="00DB5588" w:rsidRPr="00C44BB3" w:rsidRDefault="00F17EFD">
      <w:pPr>
        <w:rPr>
          <w:rFonts w:ascii="標楷體" w:eastAsia="標楷體" w:hAnsi="標楷體"/>
        </w:rPr>
      </w:pPr>
      <w:r w:rsidRPr="00C44BB3">
        <w:rPr>
          <w:rFonts w:ascii="標楷體" w:eastAsia="標楷體" w:hAnsi="標楷體"/>
        </w:rPr>
        <w:t>（workspace 已提供可執行探勘腳本：</w:t>
      </w:r>
      <w:r w:rsidRPr="00C44BB3">
        <w:rPr>
          <w:rStyle w:val="InlineCode"/>
          <w:rFonts w:ascii="標楷體" w:eastAsia="標楷體" w:hAnsi="標楷體"/>
          <w:highlight w:val="none"/>
        </w:rPr>
        <w:t>project/db_probe.py</w:t>
      </w:r>
      <w:r w:rsidRPr="00C44BB3">
        <w:rPr>
          <w:rFonts w:ascii="標楷體" w:eastAsia="標楷體" w:hAnsi="標楷體"/>
        </w:rPr>
        <w:t>）</w:t>
      </w:r>
    </w:p>
    <w:p w14:paraId="6BF4399E" w14:textId="77777777" w:rsidR="00DB5588" w:rsidRPr="00C44BB3" w:rsidRDefault="00F17EFD">
      <w:pPr>
        <w:pStyle w:val="3"/>
        <w:rPr>
          <w:rFonts w:ascii="標楷體" w:eastAsia="標楷體" w:hAnsi="標楷體"/>
          <w:b w:val="0"/>
        </w:rPr>
      </w:pPr>
      <w:r w:rsidRPr="00C44BB3">
        <w:rPr>
          <w:rFonts w:ascii="標楷體" w:eastAsia="標楷體" w:hAnsi="標楷體"/>
          <w:b w:val="0"/>
        </w:rPr>
        <w:t>3.2 候選人 candidate</w:t>
      </w:r>
    </w:p>
    <w:p w14:paraId="13535903" w14:textId="77777777" w:rsidR="00DB5588" w:rsidRPr="00C44BB3" w:rsidRDefault="00F17EFD">
      <w:pPr>
        <w:rPr>
          <w:rFonts w:ascii="標楷體" w:eastAsia="標楷體" w:hAnsi="標楷體"/>
        </w:rPr>
      </w:pPr>
      <w:r w:rsidRPr="00C44BB3">
        <w:rPr>
          <w:rFonts w:ascii="標楷體" w:eastAsia="標楷體" w:hAnsi="標楷體"/>
        </w:rPr>
        <w:t>候選人唯一鍵：</w:t>
      </w:r>
      <w:r w:rsidRPr="00C44BB3">
        <w:rPr>
          <w:rStyle w:val="InlineCode"/>
          <w:rFonts w:ascii="標楷體" w:eastAsia="標楷體" w:hAnsi="標楷體"/>
          <w:highlight w:val="none"/>
        </w:rPr>
        <w:t>candidate_id</w:t>
      </w:r>
      <w:r w:rsidRPr="00C44BB3">
        <w:rPr>
          <w:rFonts w:ascii="標楷體" w:eastAsia="標楷體" w:hAnsi="標楷體"/>
        </w:rPr>
        <w:t>（建議字串，避免格式衝突）</w:t>
      </w:r>
    </w:p>
    <w:p w14:paraId="7F8A903E" w14:textId="77777777" w:rsidR="00DB5588" w:rsidRPr="00C44BB3" w:rsidRDefault="00F17EFD">
      <w:pPr>
        <w:pStyle w:val="3"/>
        <w:rPr>
          <w:rFonts w:ascii="標楷體" w:eastAsia="標楷體" w:hAnsi="標楷體"/>
          <w:b w:val="0"/>
        </w:rPr>
      </w:pPr>
      <w:r w:rsidRPr="00C44BB3">
        <w:rPr>
          <w:rFonts w:ascii="標楷體" w:eastAsia="標楷體" w:hAnsi="標楷體"/>
          <w:b w:val="0"/>
        </w:rPr>
        <w:t>3.3 測驗/評量 assessment</w:t>
      </w:r>
    </w:p>
    <w:p w14:paraId="01CC97A8" w14:textId="77777777" w:rsidR="00DB5588" w:rsidRPr="00C44BB3" w:rsidRDefault="00F17EFD">
      <w:pPr>
        <w:numPr>
          <w:ilvl w:val="0"/>
          <w:numId w:val="1"/>
        </w:numPr>
        <w:rPr>
          <w:rFonts w:ascii="標楷體" w:eastAsia="標楷體" w:hAnsi="標楷體"/>
        </w:rPr>
      </w:pPr>
      <w:r w:rsidRPr="00C44BB3">
        <w:rPr>
          <w:rFonts w:ascii="標楷體" w:eastAsia="標楷體" w:hAnsi="標楷體"/>
        </w:rPr>
        <w:t>一個候選人可有多筆評量（不同日期/不同專案）。</w:t>
      </w:r>
    </w:p>
    <w:p w14:paraId="20E2C8B2" w14:textId="77777777" w:rsidR="00DB5588" w:rsidRPr="00C44BB3" w:rsidRDefault="00F17EFD">
      <w:pPr>
        <w:numPr>
          <w:ilvl w:val="0"/>
          <w:numId w:val="1"/>
        </w:numPr>
        <w:rPr>
          <w:rFonts w:ascii="標楷體" w:eastAsia="標楷體" w:hAnsi="標楷體"/>
        </w:rPr>
      </w:pPr>
      <w:r w:rsidRPr="00C44BB3">
        <w:rPr>
          <w:rFonts w:ascii="標楷體" w:eastAsia="標楷體" w:hAnsi="標楷體"/>
        </w:rPr>
        <w:t>Traitty 核心需求是：</w:t>
      </w:r>
      <w:r w:rsidRPr="00C44BB3">
        <w:rPr>
          <w:rFonts w:ascii="標楷體" w:eastAsia="標楷體" w:hAnsi="標楷體"/>
          <w:b/>
        </w:rPr>
        <w:t>能取得最新一筆評量</w:t>
      </w:r>
      <w:r w:rsidRPr="00C44BB3">
        <w:rPr>
          <w:rFonts w:ascii="標楷體" w:eastAsia="標楷體" w:hAnsi="標楷體"/>
        </w:rPr>
        <w:t>，以及（可選）批次取得多位候選人的最新評量。</w:t>
      </w:r>
    </w:p>
    <w:p w14:paraId="373A2524" w14:textId="77777777" w:rsidR="00DB5588" w:rsidRPr="00C44BB3" w:rsidRDefault="00F17EFD">
      <w:pPr>
        <w:pStyle w:val="3"/>
        <w:rPr>
          <w:rFonts w:ascii="標楷體" w:eastAsia="標楷體" w:hAnsi="標楷體"/>
          <w:b w:val="0"/>
        </w:rPr>
      </w:pPr>
      <w:r w:rsidRPr="00C44BB3">
        <w:rPr>
          <w:rFonts w:ascii="標楷體" w:eastAsia="標楷體" w:hAnsi="標楷體"/>
          <w:b w:val="0"/>
        </w:rPr>
        <w:t>3.4 Trait 與「報告解讀（description）」</w:t>
      </w:r>
    </w:p>
    <w:p w14:paraId="4CAFA3B4" w14:textId="77777777" w:rsidR="00DB5588" w:rsidRPr="00C44BB3" w:rsidRDefault="00F17EFD">
      <w:pPr>
        <w:rPr>
          <w:rFonts w:ascii="標楷體" w:eastAsia="標楷體" w:hAnsi="標楷體"/>
        </w:rPr>
      </w:pPr>
      <w:r w:rsidRPr="00C44BB3">
        <w:rPr>
          <w:rFonts w:ascii="標楷體" w:eastAsia="標楷體" w:hAnsi="標楷體"/>
        </w:rPr>
        <w:t>Traitty 需要 trait 分數與 trait 的解讀文字：</w:t>
      </w:r>
    </w:p>
    <w:p w14:paraId="09281120" w14:textId="77777777" w:rsidR="00DB5588" w:rsidRPr="00C44BB3" w:rsidRDefault="00F17EFD">
      <w:pPr>
        <w:numPr>
          <w:ilvl w:val="0"/>
          <w:numId w:val="1"/>
        </w:numPr>
        <w:rPr>
          <w:rFonts w:ascii="標楷體" w:eastAsia="標楷體" w:hAnsi="標楷體"/>
        </w:rPr>
      </w:pPr>
      <w:r w:rsidRPr="00C44BB3">
        <w:rPr>
          <w:rStyle w:val="InlineCode"/>
          <w:rFonts w:ascii="標楷體" w:eastAsia="標楷體" w:hAnsi="標楷體"/>
          <w:highlight w:val="none"/>
        </w:rPr>
        <w:t>trait_results</w:t>
      </w:r>
      <w:r w:rsidRPr="00C44BB3">
        <w:rPr>
          <w:rFonts w:ascii="標楷體" w:eastAsia="標楷體" w:hAnsi="標楷體"/>
        </w:rPr>
        <w:t xml:space="preserve">：以 </w:t>
      </w:r>
      <w:r w:rsidRPr="00C44BB3">
        <w:rPr>
          <w:rStyle w:val="InlineCode"/>
          <w:rFonts w:ascii="標楷體" w:eastAsia="標楷體" w:hAnsi="標楷體"/>
          <w:highlight w:val="none"/>
        </w:rPr>
        <w:t>trait_id</w:t>
      </w:r>
      <w:r w:rsidRPr="00C44BB3">
        <w:rPr>
          <w:rFonts w:ascii="標楷體" w:eastAsia="標楷體" w:hAnsi="標楷體"/>
        </w:rPr>
        <w:t xml:space="preserve"> 為 key，回傳分數/旗標/個人落點（</w:t>
      </w:r>
      <w:r w:rsidRPr="00C44BB3">
        <w:rPr>
          <w:rStyle w:val="InlineCode"/>
          <w:rFonts w:ascii="標楷體" w:eastAsia="標楷體" w:hAnsi="標楷體"/>
          <w:highlight w:val="none"/>
        </w:rPr>
        <w:t>semantic_band</w:t>
      </w:r>
      <w:r w:rsidRPr="00C44BB3">
        <w:rPr>
          <w:rFonts w:ascii="標楷體" w:eastAsia="標楷體" w:hAnsi="標楷體"/>
        </w:rPr>
        <w:t>）</w:t>
      </w:r>
    </w:p>
    <w:p w14:paraId="6125BF35" w14:textId="77777777" w:rsidR="00DB5588" w:rsidRPr="00C44BB3" w:rsidRDefault="00F17EFD">
      <w:pPr>
        <w:numPr>
          <w:ilvl w:val="0"/>
          <w:numId w:val="1"/>
        </w:numPr>
        <w:rPr>
          <w:rFonts w:ascii="標楷體" w:eastAsia="標楷體" w:hAnsi="標楷體"/>
        </w:rPr>
      </w:pPr>
      <w:r w:rsidRPr="00C44BB3">
        <w:rPr>
          <w:rStyle w:val="InlineCode"/>
          <w:rFonts w:ascii="標楷體" w:eastAsia="標楷體" w:hAnsi="標楷體"/>
          <w:highlight w:val="none"/>
        </w:rPr>
        <w:t>trait_metadata</w:t>
      </w:r>
      <w:r w:rsidRPr="00C44BB3">
        <w:rPr>
          <w:rFonts w:ascii="標楷體" w:eastAsia="標楷體" w:hAnsi="標楷體"/>
        </w:rPr>
        <w:t xml:space="preserve">：以 </w:t>
      </w:r>
      <w:r w:rsidRPr="00C44BB3">
        <w:rPr>
          <w:rStyle w:val="InlineCode"/>
          <w:rFonts w:ascii="標楷體" w:eastAsia="標楷體" w:hAnsi="標楷體"/>
          <w:highlight w:val="none"/>
        </w:rPr>
        <w:t>trait_id</w:t>
      </w:r>
      <w:r w:rsidRPr="00C44BB3">
        <w:rPr>
          <w:rFonts w:ascii="標楷體" w:eastAsia="標楷體" w:hAnsi="標楷體"/>
        </w:rPr>
        <w:t xml:space="preserve"> 為 key，回傳中英名 + 特質解說（僅回傳該候選人落點 band 的一段解說）</w:t>
      </w:r>
    </w:p>
    <w:p w14:paraId="00253225" w14:textId="77777777" w:rsidR="00DB5588" w:rsidRPr="00C44BB3" w:rsidRDefault="00F17EFD">
      <w:pPr>
        <w:pStyle w:val="a3"/>
        <w:rPr>
          <w:rFonts w:ascii="標楷體" w:eastAsia="標楷體" w:hAnsi="標楷體"/>
          <w:i w:val="0"/>
        </w:rPr>
      </w:pPr>
      <w:r w:rsidRPr="00C44BB3">
        <w:rPr>
          <w:rFonts w:ascii="標楷體" w:eastAsia="標楷體" w:hAnsi="標楷體"/>
          <w:b/>
          <w:i w:val="0"/>
        </w:rPr>
        <w:t>本文件要求：API 傳回的個人報告必須附帶特質解說資料</w:t>
      </w:r>
      <w:r w:rsidRPr="00C44BB3">
        <w:rPr>
          <w:rFonts w:ascii="標楷體" w:eastAsia="標楷體" w:hAnsi="標楷體"/>
          <w:i w:val="0"/>
        </w:rPr>
        <w:t>（對應您提供的 Excel 欄位）：</w:t>
      </w:r>
    </w:p>
    <w:p w14:paraId="2E015969" w14:textId="5EA5776E" w:rsidR="00DB5588" w:rsidRPr="00C44BB3" w:rsidRDefault="00F17EFD">
      <w:pPr>
        <w:pStyle w:val="a3"/>
        <w:numPr>
          <w:ilvl w:val="0"/>
          <w:numId w:val="1"/>
        </w:numPr>
        <w:rPr>
          <w:rStyle w:val="InlineCode"/>
          <w:rFonts w:ascii="標楷體" w:eastAsia="標楷體" w:hAnsi="標楷體"/>
          <w:i w:val="0"/>
          <w:highlight w:val="none"/>
        </w:rPr>
      </w:pPr>
      <w:r w:rsidRPr="00C44BB3">
        <w:rPr>
          <w:rStyle w:val="InlineCode"/>
          <w:rFonts w:ascii="標楷體" w:eastAsia="標楷體" w:hAnsi="標楷體"/>
          <w:i w:val="0"/>
          <w:highlight w:val="none"/>
        </w:rPr>
        <w:t>assessment_type</w:t>
      </w:r>
    </w:p>
    <w:p w14:paraId="04CFCBD2" w14:textId="77777777" w:rsidR="00DB5588" w:rsidRPr="00C44BB3" w:rsidRDefault="00F17EFD">
      <w:pPr>
        <w:pStyle w:val="a3"/>
        <w:numPr>
          <w:ilvl w:val="0"/>
          <w:numId w:val="1"/>
        </w:numPr>
        <w:rPr>
          <w:rFonts w:ascii="標楷體" w:eastAsia="標楷體" w:hAnsi="標楷體"/>
          <w:i w:val="0"/>
        </w:rPr>
      </w:pPr>
      <w:r w:rsidRPr="00C44BB3">
        <w:rPr>
          <w:rStyle w:val="InlineCode"/>
          <w:rFonts w:ascii="標楷體" w:eastAsia="標楷體" w:hAnsi="標楷體"/>
          <w:i w:val="0"/>
          <w:highlight w:val="none"/>
        </w:rPr>
        <w:t>trait_id</w:t>
      </w:r>
    </w:p>
    <w:p w14:paraId="32CADB68" w14:textId="77777777" w:rsidR="00DB5588" w:rsidRPr="00C44BB3" w:rsidRDefault="00F17EFD">
      <w:pPr>
        <w:pStyle w:val="a3"/>
        <w:numPr>
          <w:ilvl w:val="0"/>
          <w:numId w:val="1"/>
        </w:numPr>
        <w:rPr>
          <w:rFonts w:ascii="標楷體" w:eastAsia="標楷體" w:hAnsi="標楷體"/>
          <w:i w:val="0"/>
        </w:rPr>
      </w:pPr>
      <w:r w:rsidRPr="00C44BB3">
        <w:rPr>
          <w:rStyle w:val="InlineCode"/>
          <w:rFonts w:ascii="標楷體" w:eastAsia="標楷體" w:hAnsi="標楷體"/>
          <w:i w:val="0"/>
          <w:highlight w:val="none"/>
        </w:rPr>
        <w:t>trait_name_zh</w:t>
      </w:r>
      <w:r w:rsidRPr="00C44BB3">
        <w:rPr>
          <w:rFonts w:ascii="標楷體" w:eastAsia="標楷體" w:hAnsi="標楷體"/>
          <w:i w:val="0"/>
        </w:rPr>
        <w:t xml:space="preserve">, </w:t>
      </w:r>
      <w:r w:rsidRPr="00C44BB3">
        <w:rPr>
          <w:rStyle w:val="InlineCode"/>
          <w:rFonts w:ascii="標楷體" w:eastAsia="標楷體" w:hAnsi="標楷體"/>
          <w:i w:val="0"/>
          <w:highlight w:val="none"/>
        </w:rPr>
        <w:t>trait_name_en</w:t>
      </w:r>
    </w:p>
    <w:p w14:paraId="2B4FED63" w14:textId="77777777" w:rsidR="00DB5588" w:rsidRPr="00C44BB3" w:rsidRDefault="00F17EFD">
      <w:pPr>
        <w:pStyle w:val="a3"/>
        <w:numPr>
          <w:ilvl w:val="0"/>
          <w:numId w:val="1"/>
        </w:numPr>
        <w:rPr>
          <w:rFonts w:ascii="標楷體" w:eastAsia="標楷體" w:hAnsi="標楷體"/>
          <w:i w:val="0"/>
        </w:rPr>
      </w:pPr>
      <w:r w:rsidRPr="00C44BB3">
        <w:rPr>
          <w:rStyle w:val="InlineCode"/>
          <w:rFonts w:ascii="標楷體" w:eastAsia="標楷體" w:hAnsi="標楷體"/>
          <w:i w:val="0"/>
          <w:highlight w:val="none"/>
        </w:rPr>
        <w:t>semantic_band</w:t>
      </w:r>
      <w:r w:rsidRPr="00C44BB3">
        <w:rPr>
          <w:rFonts w:ascii="標楷體" w:eastAsia="標楷體" w:hAnsi="標楷體"/>
          <w:i w:val="0"/>
        </w:rPr>
        <w:t>（A/B/C…；個人落點）</w:t>
      </w:r>
    </w:p>
    <w:p w14:paraId="66FCB7DC" w14:textId="3B631304" w:rsidR="00DB5588" w:rsidRPr="00C44BB3" w:rsidRDefault="00C44BB3">
      <w:pPr>
        <w:pStyle w:val="a3"/>
        <w:numPr>
          <w:ilvl w:val="0"/>
          <w:numId w:val="1"/>
        </w:numPr>
        <w:rPr>
          <w:rFonts w:ascii="標楷體" w:eastAsia="標楷體" w:hAnsi="標楷體"/>
          <w:i w:val="0"/>
        </w:rPr>
      </w:pPr>
      <w:r w:rsidRPr="00C44BB3">
        <w:rPr>
          <w:rStyle w:val="InlineCode"/>
          <w:rFonts w:ascii="標楷體" w:eastAsia="標楷體" w:hAnsi="標楷體"/>
          <w:i w:val="0"/>
          <w:highlight w:val="none"/>
        </w:rPr>
        <w:t>dimension_group</w:t>
      </w:r>
      <w:r w:rsidRPr="00C44BB3">
        <w:rPr>
          <w:rStyle w:val="InlineCode"/>
          <w:rFonts w:ascii="標楷體" w:eastAsia="標楷體" w:hAnsi="標楷體"/>
          <w:i w:val="0"/>
          <w:highlight w:val="none"/>
        </w:rPr>
        <w:tab/>
        <w:t>definition</w:t>
      </w:r>
      <w:r w:rsidRPr="00C44BB3">
        <w:rPr>
          <w:rStyle w:val="InlineCode"/>
          <w:rFonts w:ascii="標楷體" w:eastAsia="標楷體" w:hAnsi="標楷體"/>
          <w:i w:val="0"/>
          <w:highlight w:val="none"/>
        </w:rPr>
        <w:tab/>
        <w:t>hidden_anchor</w:t>
      </w:r>
      <w:r w:rsidRPr="00C44BB3">
        <w:rPr>
          <w:rStyle w:val="InlineCode"/>
          <w:rFonts w:ascii="標楷體" w:eastAsia="標楷體" w:hAnsi="標楷體"/>
          <w:i w:val="0"/>
          <w:highlight w:val="none"/>
        </w:rPr>
        <w:tab/>
        <w:t>band</w:t>
      </w:r>
      <w:r w:rsidRPr="00C44BB3">
        <w:rPr>
          <w:rStyle w:val="InlineCode"/>
          <w:rFonts w:ascii="標楷體" w:eastAsia="標楷體" w:hAnsi="標楷體"/>
          <w:i w:val="0"/>
          <w:highlight w:val="none"/>
        </w:rPr>
        <w:tab/>
        <w:t>band_range</w:t>
      </w:r>
      <w:r w:rsidRPr="00C44BB3">
        <w:rPr>
          <w:rStyle w:val="InlineCode"/>
          <w:rFonts w:ascii="標楷體" w:eastAsia="標楷體" w:hAnsi="標楷體"/>
          <w:i w:val="0"/>
          <w:highlight w:val="none"/>
        </w:rPr>
        <w:tab/>
        <w:t>semantic_label</w:t>
      </w:r>
      <w:r w:rsidRPr="00C44BB3">
        <w:rPr>
          <w:rStyle w:val="InlineCode"/>
          <w:rFonts w:ascii="標楷體" w:eastAsia="標楷體" w:hAnsi="標楷體"/>
          <w:i w:val="0"/>
          <w:highlight w:val="none"/>
        </w:rPr>
        <w:tab/>
        <w:t>semantic_description</w:t>
      </w:r>
      <w:r w:rsidRPr="00C44BB3">
        <w:rPr>
          <w:rStyle w:val="InlineCode"/>
          <w:rFonts w:ascii="標楷體" w:eastAsia="標楷體" w:hAnsi="標楷體"/>
          <w:i w:val="0"/>
          <w:highlight w:val="none"/>
        </w:rPr>
        <w:tab/>
        <w:t>management_focus</w:t>
      </w:r>
      <w:r w:rsidRPr="00C44BB3">
        <w:rPr>
          <w:rStyle w:val="InlineCode"/>
          <w:rFonts w:ascii="標楷體" w:eastAsia="標楷體" w:hAnsi="標楷體"/>
          <w:i w:val="0"/>
          <w:highlight w:val="none"/>
        </w:rPr>
        <w:tab/>
        <w:t>usage_note</w:t>
      </w:r>
      <w:r w:rsidRPr="00C44BB3">
        <w:rPr>
          <w:rStyle w:val="InlineCode"/>
          <w:rFonts w:ascii="標楷體" w:eastAsia="標楷體" w:hAnsi="標楷體"/>
          <w:i w:val="0"/>
          <w:highlight w:val="none"/>
        </w:rPr>
        <w:lastRenderedPageBreak/>
        <w:tab/>
        <w:t>report_wording_zh</w:t>
      </w:r>
      <w:r w:rsidRPr="00C44BB3">
        <w:rPr>
          <w:rStyle w:val="InlineCode"/>
          <w:rFonts w:ascii="標楷體" w:eastAsia="標楷體" w:hAnsi="標楷體"/>
          <w:i w:val="0"/>
          <w:highlight w:val="none"/>
        </w:rPr>
        <w:tab/>
        <w:t>report_wording_friendly</w:t>
      </w:r>
      <w:r w:rsidRPr="00C44BB3">
        <w:rPr>
          <w:rStyle w:val="InlineCode"/>
          <w:rFonts w:ascii="標楷體" w:eastAsia="標楷體" w:hAnsi="標楷體"/>
          <w:i w:val="0"/>
          <w:highlight w:val="none"/>
        </w:rPr>
        <w:tab/>
        <w:t>ai_do</w:t>
      </w:r>
      <w:r w:rsidRPr="00C44BB3">
        <w:rPr>
          <w:rStyle w:val="InlineCode"/>
          <w:rFonts w:ascii="標楷體" w:eastAsia="標楷體" w:hAnsi="標楷體"/>
          <w:i w:val="0"/>
          <w:highlight w:val="none"/>
        </w:rPr>
        <w:tab/>
        <w:t>ai_dont</w:t>
      </w:r>
      <w:r w:rsidR="00F17EFD" w:rsidRPr="00C44BB3">
        <w:rPr>
          <w:rStyle w:val="InlineCode"/>
          <w:rFonts w:ascii="標楷體" w:eastAsia="標楷體" w:hAnsi="標楷體"/>
          <w:i w:val="0"/>
          <w:highlight w:val="none"/>
        </w:rPr>
        <w:t>management_focus</w:t>
      </w:r>
      <w:r w:rsidR="00F17EFD" w:rsidRPr="00C44BB3">
        <w:rPr>
          <w:rFonts w:ascii="標楷體" w:eastAsia="標楷體" w:hAnsi="標楷體"/>
          <w:i w:val="0"/>
        </w:rPr>
        <w:t xml:space="preserve">, </w:t>
      </w:r>
      <w:r w:rsidR="00F17EFD" w:rsidRPr="00C44BB3">
        <w:rPr>
          <w:rStyle w:val="InlineCode"/>
          <w:rFonts w:ascii="標楷體" w:eastAsia="標楷體" w:hAnsi="標楷體"/>
          <w:i w:val="0"/>
          <w:highlight w:val="none"/>
        </w:rPr>
        <w:t>usage_note</w:t>
      </w:r>
    </w:p>
    <w:p w14:paraId="6D7DC522" w14:textId="77777777" w:rsidR="00DB5588" w:rsidRPr="00C44BB3" w:rsidRDefault="005E22F5">
      <w:pPr>
        <w:rPr>
          <w:rFonts w:ascii="標楷體" w:eastAsia="標楷體" w:hAnsi="標楷體"/>
        </w:rPr>
      </w:pPr>
      <w:r w:rsidRPr="00C44BB3">
        <w:rPr>
          <w:rFonts w:ascii="標楷體" w:eastAsia="標楷體" w:hAnsi="標楷體"/>
        </w:rPr>
        <w:pict w14:anchorId="20A8D18E">
          <v:rect id="_x0000_i1028" style="width:470.3pt;height:1.5pt" o:hrstd="t" o:hr="t" fillcolor="gray" stroked="f">
            <v:path strokeok="f"/>
          </v:rect>
        </w:pict>
      </w:r>
    </w:p>
    <w:p w14:paraId="0D0098EC" w14:textId="77777777" w:rsidR="00DB5588" w:rsidRPr="00C44BB3" w:rsidRDefault="00F17EFD">
      <w:pPr>
        <w:pStyle w:val="2"/>
        <w:rPr>
          <w:rFonts w:ascii="標楷體" w:eastAsia="標楷體" w:hAnsi="標楷體"/>
          <w:b w:val="0"/>
          <w:i w:val="0"/>
        </w:rPr>
      </w:pPr>
      <w:r w:rsidRPr="00C44BB3">
        <w:rPr>
          <w:rFonts w:ascii="標楷體" w:eastAsia="標楷體" w:hAnsi="標楷體"/>
          <w:b w:val="0"/>
          <w:i w:val="0"/>
        </w:rPr>
        <w:t>4. API 端點規格</w:t>
      </w:r>
    </w:p>
    <w:p w14:paraId="6AF75B0A" w14:textId="309B9E60" w:rsidR="00DB5588" w:rsidRPr="00C44BB3" w:rsidRDefault="00F17EFD">
      <w:pPr>
        <w:pStyle w:val="3"/>
        <w:rPr>
          <w:rFonts w:ascii="標楷體" w:eastAsia="標楷體" w:hAnsi="標楷體"/>
          <w:b w:val="0"/>
        </w:rPr>
      </w:pPr>
      <w:r w:rsidRPr="00C44BB3">
        <w:rPr>
          <w:rFonts w:ascii="標楷體" w:eastAsia="標楷體" w:hAnsi="標楷體"/>
          <w:b w:val="0"/>
        </w:rPr>
        <w:t>4.1 解析公司編碼</w:t>
      </w:r>
    </w:p>
    <w:p w14:paraId="2E6C8F83" w14:textId="77777777" w:rsidR="00DB5588" w:rsidRPr="00C44BB3" w:rsidRDefault="00F17EFD">
      <w:pPr>
        <w:rPr>
          <w:rFonts w:ascii="標楷體" w:eastAsia="標楷體" w:hAnsi="標楷體"/>
        </w:rPr>
      </w:pPr>
      <w:r w:rsidRPr="00C44BB3">
        <w:rPr>
          <w:rStyle w:val="InlineCode"/>
          <w:rFonts w:ascii="標楷體" w:eastAsia="標楷體" w:hAnsi="標楷體"/>
          <w:highlight w:val="none"/>
        </w:rPr>
        <w:t>POST /v1/enterprise/resolve</w:t>
      </w:r>
    </w:p>
    <w:p w14:paraId="15CA5841" w14:textId="5D17880A" w:rsidR="00DB5588" w:rsidRPr="00C44BB3" w:rsidRDefault="00F17EFD">
      <w:pPr>
        <w:rPr>
          <w:rFonts w:ascii="標楷體" w:eastAsia="標楷體" w:hAnsi="標楷體"/>
        </w:rPr>
      </w:pPr>
      <w:r w:rsidRPr="00C44BB3">
        <w:rPr>
          <w:rFonts w:ascii="標楷體" w:eastAsia="標楷體" w:hAnsi="標楷體"/>
        </w:rPr>
        <w:t xml:space="preserve">用途：使用插件 token 中的 </w:t>
      </w:r>
      <w:r w:rsidRPr="00C44BB3">
        <w:rPr>
          <w:rStyle w:val="InlineCode"/>
          <w:rFonts w:ascii="標楷體" w:eastAsia="標楷體" w:hAnsi="標楷體"/>
          <w:highlight w:val="none"/>
        </w:rPr>
        <w:t>account_id</w:t>
      </w:r>
      <w:r w:rsidRPr="00C44BB3">
        <w:rPr>
          <w:rFonts w:ascii="標楷體" w:eastAsia="標楷體" w:hAnsi="標楷體"/>
        </w:rPr>
        <w:t>、</w:t>
      </w:r>
      <w:r w:rsidRPr="00C44BB3">
        <w:rPr>
          <w:rStyle w:val="InlineCode"/>
          <w:rFonts w:ascii="標楷體" w:eastAsia="標楷體" w:hAnsi="標楷體"/>
          <w:highlight w:val="none"/>
        </w:rPr>
        <w:t>enterprise_id</w:t>
      </w:r>
      <w:r w:rsidRPr="00C44BB3">
        <w:rPr>
          <w:rFonts w:ascii="標楷體" w:eastAsia="標楷體" w:hAnsi="標楷體"/>
        </w:rPr>
        <w:t xml:space="preserve"> 解析出</w:t>
      </w:r>
      <w:r w:rsidRPr="00C44BB3">
        <w:rPr>
          <w:rStyle w:val="InlineCode"/>
          <w:rFonts w:ascii="標楷體" w:eastAsia="標楷體" w:hAnsi="標楷體"/>
          <w:highlight w:val="none"/>
        </w:rPr>
        <w:t>enterprise_code</w:t>
      </w:r>
      <w:r w:rsidRPr="00C44BB3">
        <w:rPr>
          <w:rFonts w:ascii="標楷體" w:eastAsia="標楷體" w:hAnsi="標楷體"/>
        </w:rPr>
        <w:t>。</w:t>
      </w:r>
    </w:p>
    <w:p w14:paraId="0EA869EB" w14:textId="77777777" w:rsidR="00DB5588" w:rsidRPr="00C44BB3" w:rsidRDefault="00F17EFD">
      <w:pPr>
        <w:pStyle w:val="4"/>
        <w:rPr>
          <w:rFonts w:ascii="標楷體" w:eastAsia="標楷體" w:hAnsi="標楷體"/>
          <w:b w:val="0"/>
        </w:rPr>
      </w:pPr>
      <w:r w:rsidRPr="00C44BB3">
        <w:rPr>
          <w:rFonts w:ascii="標楷體" w:eastAsia="標楷體" w:hAnsi="標楷體"/>
          <w:b w:val="0"/>
        </w:rPr>
        <w:t>Request</w:t>
      </w:r>
    </w:p>
    <w:p w14:paraId="6DF4079A" w14:textId="77777777" w:rsidR="00DB5588" w:rsidRPr="00C44BB3" w:rsidRDefault="00F17EFD">
      <w:pPr>
        <w:rPr>
          <w:rFonts w:ascii="標楷體" w:eastAsia="標楷體" w:hAnsi="標楷體"/>
        </w:rPr>
      </w:pPr>
      <w:r w:rsidRPr="00C44BB3">
        <w:rPr>
          <w:rFonts w:ascii="標楷體" w:eastAsia="標楷體" w:hAnsi="標楷體"/>
        </w:rPr>
        <w:t>Headers:</w:t>
      </w:r>
    </w:p>
    <w:p w14:paraId="45D497BB" w14:textId="77777777" w:rsidR="00DB5588" w:rsidRPr="00C44BB3" w:rsidRDefault="00F17EFD">
      <w:pPr>
        <w:numPr>
          <w:ilvl w:val="0"/>
          <w:numId w:val="1"/>
        </w:numPr>
        <w:rPr>
          <w:rFonts w:ascii="標楷體" w:eastAsia="標楷體" w:hAnsi="標楷體"/>
        </w:rPr>
      </w:pPr>
      <w:r w:rsidRPr="00C44BB3">
        <w:rPr>
          <w:rStyle w:val="InlineCode"/>
          <w:rFonts w:ascii="標楷體" w:eastAsia="標楷體" w:hAnsi="標楷體"/>
          <w:highlight w:val="none"/>
        </w:rPr>
        <w:t>Authorization: Bearer &lt;plugin_access_token&gt;</w:t>
      </w:r>
    </w:p>
    <w:p w14:paraId="07CDB349" w14:textId="77777777" w:rsidR="00DB5588" w:rsidRPr="00C44BB3" w:rsidRDefault="00F17EFD">
      <w:pPr>
        <w:numPr>
          <w:ilvl w:val="0"/>
          <w:numId w:val="1"/>
        </w:numPr>
        <w:rPr>
          <w:rFonts w:ascii="標楷體" w:eastAsia="標楷體" w:hAnsi="標楷體"/>
        </w:rPr>
      </w:pPr>
      <w:r w:rsidRPr="00C44BB3">
        <w:rPr>
          <w:rStyle w:val="InlineCode"/>
          <w:rFonts w:ascii="標楷體" w:eastAsia="標楷體" w:hAnsi="標楷體"/>
          <w:highlight w:val="none"/>
        </w:rPr>
        <w:t>Content-Type: application/json</w:t>
      </w:r>
    </w:p>
    <w:p w14:paraId="79639C88" w14:textId="77777777" w:rsidR="00DB5588" w:rsidRPr="00C44BB3" w:rsidRDefault="00F17EFD">
      <w:pPr>
        <w:rPr>
          <w:rFonts w:ascii="標楷體" w:eastAsia="標楷體" w:hAnsi="標楷體"/>
        </w:rPr>
      </w:pPr>
      <w:r w:rsidRPr="00C44BB3">
        <w:rPr>
          <w:rFonts w:ascii="標楷體" w:eastAsia="標楷體" w:hAnsi="標楷體"/>
        </w:rPr>
        <w:t>Body:</w:t>
      </w:r>
    </w:p>
    <w:p w14:paraId="7D790344" w14:textId="77777777" w:rsidR="00DB5588" w:rsidRPr="00C44BB3" w:rsidRDefault="00F17EFD">
      <w:pPr>
        <w:pStyle w:val="FencedCodejson"/>
        <w:rPr>
          <w:rFonts w:ascii="標楷體" w:eastAsia="標楷體" w:hAnsi="標楷體"/>
        </w:rPr>
      </w:pPr>
      <w:r w:rsidRPr="00C44BB3">
        <w:rPr>
          <w:rFonts w:ascii="標楷體" w:eastAsia="標楷體" w:hAnsi="標楷體"/>
        </w:rPr>
        <w:t>{</w:t>
      </w:r>
      <w:r w:rsidRPr="00C44BB3">
        <w:rPr>
          <w:rFonts w:ascii="標楷體" w:eastAsia="標楷體" w:hAnsi="標楷體"/>
        </w:rPr>
        <w:br/>
        <w:t xml:space="preserve">  "account_id": "acc_12345",</w:t>
      </w:r>
      <w:r w:rsidRPr="00C44BB3">
        <w:rPr>
          <w:rFonts w:ascii="標楷體" w:eastAsia="標楷體" w:hAnsi="標楷體"/>
        </w:rPr>
        <w:br/>
        <w:t xml:space="preserve">  "enterprise_id": "cmp_67890"</w:t>
      </w:r>
      <w:r w:rsidRPr="00C44BB3">
        <w:rPr>
          <w:rFonts w:ascii="標楷體" w:eastAsia="標楷體" w:hAnsi="標楷體"/>
        </w:rPr>
        <w:br/>
        <w:t>}</w:t>
      </w:r>
    </w:p>
    <w:p w14:paraId="267F3D44" w14:textId="77777777" w:rsidR="00DB5588" w:rsidRPr="00C44BB3" w:rsidRDefault="00F17EFD">
      <w:pPr>
        <w:pStyle w:val="4"/>
        <w:rPr>
          <w:rFonts w:ascii="標楷體" w:eastAsia="標楷體" w:hAnsi="標楷體"/>
          <w:b w:val="0"/>
        </w:rPr>
      </w:pPr>
      <w:r w:rsidRPr="00C44BB3">
        <w:rPr>
          <w:rFonts w:ascii="標楷體" w:eastAsia="標楷體" w:hAnsi="標楷體"/>
          <w:b w:val="0"/>
        </w:rPr>
        <w:t>Response 200</w:t>
      </w:r>
    </w:p>
    <w:p w14:paraId="07705DCA" w14:textId="77777777" w:rsidR="005E1697" w:rsidRPr="00C44BB3" w:rsidRDefault="00F17EFD" w:rsidP="005E1697">
      <w:pPr>
        <w:pStyle w:val="FencedCodejson"/>
        <w:spacing w:after="0"/>
        <w:rPr>
          <w:rFonts w:ascii="標楷體" w:eastAsia="標楷體" w:hAnsi="標楷體"/>
        </w:rPr>
      </w:pPr>
      <w:r w:rsidRPr="00C44BB3">
        <w:rPr>
          <w:rFonts w:ascii="標楷體" w:eastAsia="標楷體" w:hAnsi="標楷體"/>
        </w:rPr>
        <w:t>{</w:t>
      </w:r>
      <w:r w:rsidRPr="00C44BB3">
        <w:rPr>
          <w:rFonts w:ascii="標楷體" w:eastAsia="標楷體" w:hAnsi="標楷體"/>
        </w:rPr>
        <w:br/>
        <w:t xml:space="preserve">  "account_id": "acc_12345",</w:t>
      </w:r>
      <w:r w:rsidRPr="00C44BB3">
        <w:rPr>
          <w:rFonts w:ascii="標楷體" w:eastAsia="標楷體" w:hAnsi="標楷體"/>
        </w:rPr>
        <w:br/>
        <w:t xml:space="preserve">  "enterprise_id": "cmp_67890",</w:t>
      </w:r>
      <w:r w:rsidRPr="00C44BB3">
        <w:rPr>
          <w:rFonts w:ascii="標楷體" w:eastAsia="標楷體" w:hAnsi="標楷體"/>
        </w:rPr>
        <w:br/>
        <w:t xml:space="preserve">  "enterprise_code": "ACME-TW",</w:t>
      </w:r>
      <w:r w:rsidRPr="00C44BB3">
        <w:rPr>
          <w:rFonts w:ascii="標楷體" w:eastAsia="標楷體" w:hAnsi="標楷體"/>
        </w:rPr>
        <w:br/>
        <w:t xml:space="preserve">  "enterprise_name": "ACME Taiwan"</w:t>
      </w:r>
      <w:r w:rsidR="005E1697" w:rsidRPr="00C44BB3">
        <w:rPr>
          <w:rFonts w:ascii="標楷體" w:eastAsia="標楷體" w:hAnsi="標楷體"/>
        </w:rPr>
        <w:t>,</w:t>
      </w:r>
    </w:p>
    <w:p w14:paraId="212ECA72" w14:textId="77777777" w:rsidR="005E1697" w:rsidRPr="00C44BB3" w:rsidRDefault="005E1697" w:rsidP="005E1697">
      <w:pPr>
        <w:pStyle w:val="FencedCodejson"/>
        <w:spacing w:after="0"/>
        <w:ind w:firstLineChars="100" w:firstLine="200"/>
        <w:rPr>
          <w:rFonts w:ascii="標楷體" w:eastAsia="標楷體" w:hAnsi="標楷體"/>
        </w:rPr>
      </w:pPr>
      <w:r w:rsidRPr="00C44BB3">
        <w:rPr>
          <w:rFonts w:ascii="標楷體" w:eastAsia="標楷體" w:hAnsi="標楷體"/>
        </w:rPr>
        <w:t>"enterprise_desc": "</w:t>
      </w:r>
      <w:r w:rsidRPr="00C44BB3">
        <w:rPr>
          <w:rFonts w:ascii="標楷體" w:eastAsia="標楷體" w:hAnsi="標楷體" w:hint="eastAsia"/>
        </w:rPr>
        <w:t>公司</w:t>
      </w:r>
      <w:r w:rsidRPr="00C44BB3">
        <w:rPr>
          <w:rFonts w:ascii="標楷體" w:eastAsia="標楷體" w:hAnsi="標楷體" w:hint="eastAsia"/>
          <w:lang w:eastAsia="zh-CN"/>
        </w:rPr>
        <w:t>/行業</w:t>
      </w:r>
      <w:r w:rsidRPr="00C44BB3">
        <w:rPr>
          <w:rFonts w:ascii="標楷體" w:eastAsia="標楷體" w:hAnsi="標楷體" w:hint="eastAsia"/>
        </w:rPr>
        <w:t>性質說明</w:t>
      </w:r>
      <w:r w:rsidRPr="00C44BB3">
        <w:rPr>
          <w:rFonts w:ascii="標楷體" w:eastAsia="標楷體" w:hAnsi="標楷體"/>
        </w:rPr>
        <w:t>",</w:t>
      </w:r>
    </w:p>
    <w:p w14:paraId="7A5E3364" w14:textId="46FD87C7" w:rsidR="00DB5588" w:rsidRPr="00C44BB3" w:rsidRDefault="005E1697" w:rsidP="005E1697">
      <w:pPr>
        <w:pStyle w:val="FencedCodejson"/>
        <w:spacing w:after="0"/>
        <w:ind w:firstLineChars="100" w:firstLine="200"/>
        <w:rPr>
          <w:rFonts w:ascii="標楷體" w:eastAsia="標楷體" w:hAnsi="標楷體"/>
        </w:rPr>
      </w:pPr>
      <w:r w:rsidRPr="00C44BB3">
        <w:rPr>
          <w:rFonts w:ascii="標楷體" w:eastAsia="標楷體" w:hAnsi="標楷體"/>
        </w:rPr>
        <w:t>"job_desc": [{"</w:t>
      </w:r>
      <w:r w:rsidRPr="00C44BB3">
        <w:rPr>
          <w:rFonts w:ascii="標楷體" w:eastAsia="標楷體" w:hAnsi="標楷體" w:hint="eastAsia"/>
        </w:rPr>
        <w:t>職位</w:t>
      </w:r>
      <w:r w:rsidRPr="00C44BB3">
        <w:rPr>
          <w:rFonts w:ascii="標楷體" w:eastAsia="標楷體" w:hAnsi="標楷體" w:hint="eastAsia"/>
          <w:lang w:eastAsia="zh-CN"/>
        </w:rPr>
        <w:t>1</w:t>
      </w:r>
      <w:r w:rsidRPr="00C44BB3">
        <w:rPr>
          <w:rFonts w:ascii="標楷體" w:eastAsia="標楷體" w:hAnsi="標楷體"/>
        </w:rPr>
        <w:t>":"</w:t>
      </w:r>
      <w:r w:rsidRPr="00C44BB3">
        <w:rPr>
          <w:rFonts w:ascii="標楷體" w:eastAsia="標楷體" w:hAnsi="標楷體" w:hint="eastAsia"/>
        </w:rPr>
        <w:t>說明</w:t>
      </w:r>
      <w:r w:rsidRPr="00C44BB3">
        <w:rPr>
          <w:rFonts w:ascii="標楷體" w:eastAsia="標楷體" w:hAnsi="標楷體"/>
        </w:rPr>
        <w:t>"},{"</w:t>
      </w:r>
      <w:r w:rsidRPr="00C44BB3">
        <w:rPr>
          <w:rFonts w:ascii="標楷體" w:eastAsia="標楷體" w:hAnsi="標楷體" w:hint="eastAsia"/>
        </w:rPr>
        <w:t>職位</w:t>
      </w:r>
      <w:r w:rsidRPr="00C44BB3">
        <w:rPr>
          <w:rFonts w:ascii="標楷體" w:eastAsia="標楷體" w:hAnsi="標楷體"/>
          <w:lang w:eastAsia="zh-CN"/>
        </w:rPr>
        <w:t>2</w:t>
      </w:r>
      <w:r w:rsidRPr="00C44BB3">
        <w:rPr>
          <w:rFonts w:ascii="標楷體" w:eastAsia="標楷體" w:hAnsi="標楷體"/>
        </w:rPr>
        <w:t>":"</w:t>
      </w:r>
      <w:r w:rsidRPr="00C44BB3">
        <w:rPr>
          <w:rFonts w:ascii="標楷體" w:eastAsia="標楷體" w:hAnsi="標楷體" w:hint="eastAsia"/>
        </w:rPr>
        <w:t>說明</w:t>
      </w:r>
      <w:r w:rsidRPr="00C44BB3">
        <w:rPr>
          <w:rFonts w:ascii="標楷體" w:eastAsia="標楷體" w:hAnsi="標楷體"/>
        </w:rPr>
        <w:t>"}]</w:t>
      </w:r>
      <w:r w:rsidR="00F17EFD" w:rsidRPr="00C44BB3">
        <w:rPr>
          <w:rFonts w:ascii="標楷體" w:eastAsia="標楷體" w:hAnsi="標楷體"/>
        </w:rPr>
        <w:br/>
        <w:t>}</w:t>
      </w:r>
    </w:p>
    <w:p w14:paraId="0AE66D6E" w14:textId="77777777" w:rsidR="00DB5588" w:rsidRPr="00C44BB3" w:rsidRDefault="00F17EFD">
      <w:pPr>
        <w:pStyle w:val="4"/>
        <w:rPr>
          <w:rFonts w:ascii="標楷體" w:eastAsia="標楷體" w:hAnsi="標楷體"/>
          <w:b w:val="0"/>
        </w:rPr>
      </w:pPr>
      <w:r w:rsidRPr="00C44BB3">
        <w:rPr>
          <w:rFonts w:ascii="標楷體" w:eastAsia="標楷體" w:hAnsi="標楷體"/>
          <w:b w:val="0"/>
        </w:rPr>
        <w:t>Error</w:t>
      </w:r>
    </w:p>
    <w:p w14:paraId="4500D03B" w14:textId="77777777" w:rsidR="00DB5588" w:rsidRPr="00C44BB3" w:rsidRDefault="00F17EFD">
      <w:pPr>
        <w:numPr>
          <w:ilvl w:val="0"/>
          <w:numId w:val="1"/>
        </w:numPr>
        <w:rPr>
          <w:rFonts w:ascii="標楷體" w:eastAsia="標楷體" w:hAnsi="標楷體"/>
        </w:rPr>
      </w:pPr>
      <w:r w:rsidRPr="00C44BB3">
        <w:rPr>
          <w:rFonts w:ascii="標楷體" w:eastAsia="標楷體" w:hAnsi="標楷體"/>
        </w:rPr>
        <w:t>401/403：token 無效或無權限</w:t>
      </w:r>
    </w:p>
    <w:p w14:paraId="4B4134E9" w14:textId="77777777" w:rsidR="00DB5588" w:rsidRPr="00C44BB3" w:rsidRDefault="00F17EFD">
      <w:pPr>
        <w:numPr>
          <w:ilvl w:val="0"/>
          <w:numId w:val="1"/>
        </w:numPr>
        <w:rPr>
          <w:rFonts w:ascii="標楷體" w:eastAsia="標楷體" w:hAnsi="標楷體"/>
        </w:rPr>
      </w:pPr>
      <w:r w:rsidRPr="00C44BB3">
        <w:rPr>
          <w:rFonts w:ascii="標楷體" w:eastAsia="標楷體" w:hAnsi="標楷體"/>
        </w:rPr>
        <w:t>404：查無對應 enterprise_code</w:t>
      </w:r>
    </w:p>
    <w:p w14:paraId="1F97A171" w14:textId="77777777" w:rsidR="00DB5588" w:rsidRPr="00C44BB3" w:rsidRDefault="005E22F5">
      <w:pPr>
        <w:rPr>
          <w:rFonts w:ascii="標楷體" w:eastAsia="標楷體" w:hAnsi="標楷體"/>
        </w:rPr>
      </w:pPr>
      <w:r w:rsidRPr="00C44BB3">
        <w:rPr>
          <w:rFonts w:ascii="標楷體" w:eastAsia="標楷體" w:hAnsi="標楷體"/>
        </w:rPr>
        <w:pict w14:anchorId="077BE97D">
          <v:rect id="_x0000_i1029" style="width:470.3pt;height:1.5pt" o:hrstd="t" o:hr="t" fillcolor="gray" stroked="f">
            <v:path strokeok="f"/>
          </v:rect>
        </w:pict>
      </w:r>
    </w:p>
    <w:p w14:paraId="17193AE1" w14:textId="77777777" w:rsidR="00DB5588" w:rsidRPr="00C44BB3" w:rsidRDefault="00F17EFD">
      <w:pPr>
        <w:pStyle w:val="3"/>
        <w:rPr>
          <w:rFonts w:ascii="標楷體" w:eastAsia="標楷體" w:hAnsi="標楷體"/>
          <w:b w:val="0"/>
        </w:rPr>
      </w:pPr>
      <w:r w:rsidRPr="00C44BB3">
        <w:rPr>
          <w:rFonts w:ascii="標楷體" w:eastAsia="標楷體" w:hAnsi="標楷體"/>
          <w:b w:val="0"/>
        </w:rPr>
        <w:t>4.2 取得候選人清單（必做）</w:t>
      </w:r>
    </w:p>
    <w:p w14:paraId="3DF48083" w14:textId="77777777" w:rsidR="00DB5588" w:rsidRPr="00C44BB3" w:rsidRDefault="00F17EFD">
      <w:pPr>
        <w:rPr>
          <w:rFonts w:ascii="標楷體" w:eastAsia="標楷體" w:hAnsi="標楷體"/>
        </w:rPr>
      </w:pPr>
      <w:r w:rsidRPr="00C44BB3">
        <w:rPr>
          <w:rStyle w:val="InlineCode"/>
          <w:rFonts w:ascii="標楷體" w:eastAsia="標楷體" w:hAnsi="標楷體"/>
          <w:highlight w:val="none"/>
        </w:rPr>
        <w:t>GET /v1/candidates</w:t>
      </w:r>
    </w:p>
    <w:p w14:paraId="67F2F2F6" w14:textId="77777777" w:rsidR="00DB5588" w:rsidRPr="00C44BB3" w:rsidRDefault="00F17EFD">
      <w:pPr>
        <w:pStyle w:val="4"/>
        <w:rPr>
          <w:rFonts w:ascii="標楷體" w:eastAsia="標楷體" w:hAnsi="標楷體"/>
          <w:b w:val="0"/>
        </w:rPr>
      </w:pPr>
      <w:r w:rsidRPr="00C44BB3">
        <w:rPr>
          <w:rFonts w:ascii="標楷體" w:eastAsia="標楷體" w:hAnsi="標楷體"/>
          <w:b w:val="0"/>
        </w:rPr>
        <w:t>Query</w:t>
      </w:r>
    </w:p>
    <w:p w14:paraId="6E5FAB3E" w14:textId="77777777" w:rsidR="00DB5588" w:rsidRPr="00C44BB3" w:rsidRDefault="00F17EFD">
      <w:pPr>
        <w:numPr>
          <w:ilvl w:val="0"/>
          <w:numId w:val="1"/>
        </w:numPr>
        <w:rPr>
          <w:rFonts w:ascii="標楷體" w:eastAsia="標楷體" w:hAnsi="標楷體"/>
        </w:rPr>
      </w:pPr>
      <w:r w:rsidRPr="00C44BB3">
        <w:rPr>
          <w:rStyle w:val="InlineCode"/>
          <w:rFonts w:ascii="標楷體" w:eastAsia="標楷體" w:hAnsi="標楷體"/>
          <w:highlight w:val="none"/>
        </w:rPr>
        <w:t>enterprise_code</w:t>
      </w:r>
      <w:r w:rsidRPr="00C44BB3">
        <w:rPr>
          <w:rFonts w:ascii="標楷體" w:eastAsia="標楷體" w:hAnsi="標楷體"/>
        </w:rPr>
        <w:t>（必填）：由 4.1 取得</w:t>
      </w:r>
    </w:p>
    <w:p w14:paraId="67396E98" w14:textId="77777777" w:rsidR="00DB5588" w:rsidRPr="00C44BB3" w:rsidRDefault="00F17EFD">
      <w:pPr>
        <w:numPr>
          <w:ilvl w:val="0"/>
          <w:numId w:val="1"/>
        </w:numPr>
        <w:rPr>
          <w:rFonts w:ascii="標楷體" w:eastAsia="標楷體" w:hAnsi="標楷體"/>
        </w:rPr>
      </w:pPr>
      <w:r w:rsidRPr="00C44BB3">
        <w:rPr>
          <w:rStyle w:val="InlineCode"/>
          <w:rFonts w:ascii="標楷體" w:eastAsia="標楷體" w:hAnsi="標楷體"/>
          <w:highlight w:val="none"/>
        </w:rPr>
        <w:t>q</w:t>
      </w:r>
      <w:r w:rsidRPr="00C44BB3">
        <w:rPr>
          <w:rFonts w:ascii="標楷體" w:eastAsia="標楷體" w:hAnsi="標楷體"/>
        </w:rPr>
        <w:t>（可選）：搜尋關鍵字（姓名/email/職務）</w:t>
      </w:r>
    </w:p>
    <w:p w14:paraId="2154ADD7" w14:textId="77777777" w:rsidR="00DB5588" w:rsidRPr="00C44BB3" w:rsidRDefault="00F17EFD">
      <w:pPr>
        <w:numPr>
          <w:ilvl w:val="0"/>
          <w:numId w:val="1"/>
        </w:numPr>
        <w:rPr>
          <w:rFonts w:ascii="標楷體" w:eastAsia="標楷體" w:hAnsi="標楷體"/>
        </w:rPr>
      </w:pPr>
      <w:r w:rsidRPr="00C44BB3">
        <w:rPr>
          <w:rStyle w:val="InlineCode"/>
          <w:rFonts w:ascii="標楷體" w:eastAsia="標楷體" w:hAnsi="標楷體"/>
          <w:highlight w:val="none"/>
        </w:rPr>
        <w:t>status</w:t>
      </w:r>
      <w:r w:rsidRPr="00C44BB3">
        <w:rPr>
          <w:rFonts w:ascii="標楷體" w:eastAsia="標楷體" w:hAnsi="標楷體"/>
        </w:rPr>
        <w:t>（可選）：</w:t>
      </w:r>
      <w:r w:rsidRPr="00C44BB3">
        <w:rPr>
          <w:rStyle w:val="InlineCode"/>
          <w:rFonts w:ascii="標楷體" w:eastAsia="標楷體" w:hAnsi="標楷體"/>
          <w:highlight w:val="none"/>
        </w:rPr>
        <w:t>employed</w:t>
      </w:r>
      <w:r w:rsidRPr="00C44BB3">
        <w:rPr>
          <w:rFonts w:ascii="標楷體" w:eastAsia="標楷體" w:hAnsi="標楷體"/>
        </w:rPr>
        <w:t xml:space="preserve"> | </w:t>
      </w:r>
      <w:r w:rsidRPr="00C44BB3">
        <w:rPr>
          <w:rStyle w:val="InlineCode"/>
          <w:rFonts w:ascii="標楷體" w:eastAsia="標楷體" w:hAnsi="標楷體"/>
          <w:highlight w:val="none"/>
        </w:rPr>
        <w:t>job_seeker</w:t>
      </w:r>
      <w:r w:rsidRPr="00C44BB3">
        <w:rPr>
          <w:rFonts w:ascii="標楷體" w:eastAsia="標楷體" w:hAnsi="標楷體"/>
        </w:rPr>
        <w:t xml:space="preserve"> | </w:t>
      </w:r>
      <w:r w:rsidRPr="00C44BB3">
        <w:rPr>
          <w:rStyle w:val="InlineCode"/>
          <w:rFonts w:ascii="標楷體" w:eastAsia="標楷體" w:hAnsi="標楷體"/>
          <w:highlight w:val="none"/>
        </w:rPr>
        <w:t>all</w:t>
      </w:r>
      <w:r w:rsidRPr="00C44BB3">
        <w:rPr>
          <w:rFonts w:ascii="標楷體" w:eastAsia="標楷體" w:hAnsi="標楷體"/>
        </w:rPr>
        <w:t xml:space="preserve">（預設 </w:t>
      </w:r>
      <w:r w:rsidRPr="00C44BB3">
        <w:rPr>
          <w:rStyle w:val="InlineCode"/>
          <w:rFonts w:ascii="標楷體" w:eastAsia="標楷體" w:hAnsi="標楷體"/>
          <w:highlight w:val="none"/>
        </w:rPr>
        <w:t>all</w:t>
      </w:r>
      <w:r w:rsidRPr="00C44BB3">
        <w:rPr>
          <w:rFonts w:ascii="標楷體" w:eastAsia="標楷體" w:hAnsi="標楷體"/>
        </w:rPr>
        <w:t>）</w:t>
      </w:r>
    </w:p>
    <w:p w14:paraId="489DC4CE" w14:textId="77777777" w:rsidR="00DB5588" w:rsidRPr="00C44BB3" w:rsidRDefault="00F17EFD">
      <w:pPr>
        <w:numPr>
          <w:ilvl w:val="0"/>
          <w:numId w:val="1"/>
        </w:numPr>
        <w:rPr>
          <w:rFonts w:ascii="標楷體" w:eastAsia="標楷體" w:hAnsi="標楷體"/>
        </w:rPr>
      </w:pPr>
      <w:r w:rsidRPr="00C44BB3">
        <w:rPr>
          <w:rStyle w:val="InlineCode"/>
          <w:rFonts w:ascii="標楷體" w:eastAsia="標楷體" w:hAnsi="標楷體"/>
          <w:highlight w:val="none"/>
        </w:rPr>
        <w:lastRenderedPageBreak/>
        <w:t>has_assessment</w:t>
      </w:r>
      <w:r w:rsidRPr="00C44BB3">
        <w:rPr>
          <w:rFonts w:ascii="標楷體" w:eastAsia="標楷體" w:hAnsi="標楷體"/>
        </w:rPr>
        <w:t>（可選）：</w:t>
      </w:r>
      <w:r w:rsidRPr="00C44BB3">
        <w:rPr>
          <w:rStyle w:val="InlineCode"/>
          <w:rFonts w:ascii="標楷體" w:eastAsia="標楷體" w:hAnsi="標楷體"/>
          <w:highlight w:val="none"/>
        </w:rPr>
        <w:t>true</w:t>
      </w:r>
      <w:r w:rsidRPr="00C44BB3">
        <w:rPr>
          <w:rFonts w:ascii="標楷體" w:eastAsia="標楷體" w:hAnsi="標楷體"/>
        </w:rPr>
        <w:t xml:space="preserve"> | </w:t>
      </w:r>
      <w:r w:rsidRPr="00C44BB3">
        <w:rPr>
          <w:rStyle w:val="InlineCode"/>
          <w:rFonts w:ascii="標楷體" w:eastAsia="標楷體" w:hAnsi="標楷體"/>
          <w:highlight w:val="none"/>
        </w:rPr>
        <w:t>false</w:t>
      </w:r>
      <w:r w:rsidRPr="00C44BB3">
        <w:rPr>
          <w:rFonts w:ascii="標楷體" w:eastAsia="標楷體" w:hAnsi="標楷體"/>
        </w:rPr>
        <w:t xml:space="preserve"> | </w:t>
      </w:r>
      <w:r w:rsidRPr="00C44BB3">
        <w:rPr>
          <w:rStyle w:val="InlineCode"/>
          <w:rFonts w:ascii="標楷體" w:eastAsia="標楷體" w:hAnsi="標楷體"/>
          <w:highlight w:val="none"/>
        </w:rPr>
        <w:t>all</w:t>
      </w:r>
      <w:r w:rsidRPr="00C44BB3">
        <w:rPr>
          <w:rFonts w:ascii="標楷體" w:eastAsia="標楷體" w:hAnsi="標楷體"/>
        </w:rPr>
        <w:t xml:space="preserve">（預設 </w:t>
      </w:r>
      <w:r w:rsidRPr="00C44BB3">
        <w:rPr>
          <w:rStyle w:val="InlineCode"/>
          <w:rFonts w:ascii="標楷體" w:eastAsia="標楷體" w:hAnsi="標楷體"/>
          <w:highlight w:val="none"/>
        </w:rPr>
        <w:t>all</w:t>
      </w:r>
      <w:r w:rsidRPr="00C44BB3">
        <w:rPr>
          <w:rFonts w:ascii="標楷體" w:eastAsia="標楷體" w:hAnsi="標楷體"/>
        </w:rPr>
        <w:t>）</w:t>
      </w:r>
    </w:p>
    <w:p w14:paraId="6793F969" w14:textId="77777777" w:rsidR="00DB5588" w:rsidRPr="00C44BB3" w:rsidRDefault="00F17EFD">
      <w:pPr>
        <w:numPr>
          <w:ilvl w:val="0"/>
          <w:numId w:val="1"/>
        </w:numPr>
        <w:rPr>
          <w:rFonts w:ascii="標楷體" w:eastAsia="標楷體" w:hAnsi="標楷體"/>
        </w:rPr>
      </w:pPr>
      <w:r w:rsidRPr="00C44BB3">
        <w:rPr>
          <w:rStyle w:val="InlineCode"/>
          <w:rFonts w:ascii="標楷體" w:eastAsia="標楷體" w:hAnsi="標楷體"/>
          <w:highlight w:val="none"/>
        </w:rPr>
        <w:t>limit</w:t>
      </w:r>
      <w:r w:rsidRPr="00C44BB3">
        <w:rPr>
          <w:rFonts w:ascii="標楷體" w:eastAsia="標楷體" w:hAnsi="標楷體"/>
        </w:rPr>
        <w:t>（可選）：1..100（預設 20）</w:t>
      </w:r>
    </w:p>
    <w:p w14:paraId="32D42489" w14:textId="77777777" w:rsidR="00DB5588" w:rsidRPr="00C44BB3" w:rsidRDefault="00F17EFD">
      <w:pPr>
        <w:numPr>
          <w:ilvl w:val="0"/>
          <w:numId w:val="1"/>
        </w:numPr>
        <w:rPr>
          <w:rFonts w:ascii="標楷體" w:eastAsia="標楷體" w:hAnsi="標楷體"/>
        </w:rPr>
      </w:pPr>
      <w:r w:rsidRPr="00C44BB3">
        <w:rPr>
          <w:rStyle w:val="InlineCode"/>
          <w:rFonts w:ascii="標楷體" w:eastAsia="標楷體" w:hAnsi="標楷體"/>
          <w:highlight w:val="none"/>
        </w:rPr>
        <w:t>offset</w:t>
      </w:r>
      <w:r w:rsidRPr="00C44BB3">
        <w:rPr>
          <w:rFonts w:ascii="標楷體" w:eastAsia="標楷體" w:hAnsi="標楷體"/>
        </w:rPr>
        <w:t>（可選）：&gt;=0（預設 0）</w:t>
      </w:r>
    </w:p>
    <w:p w14:paraId="0F8A6B1F" w14:textId="77777777" w:rsidR="00DB5588" w:rsidRPr="00C44BB3" w:rsidRDefault="00F17EFD">
      <w:pPr>
        <w:numPr>
          <w:ilvl w:val="0"/>
          <w:numId w:val="1"/>
        </w:numPr>
        <w:rPr>
          <w:rFonts w:ascii="標楷體" w:eastAsia="標楷體" w:hAnsi="標楷體"/>
        </w:rPr>
      </w:pPr>
      <w:r w:rsidRPr="00C44BB3">
        <w:rPr>
          <w:rStyle w:val="InlineCode"/>
          <w:rFonts w:ascii="標楷體" w:eastAsia="標楷體" w:hAnsi="標楷體"/>
          <w:highlight w:val="none"/>
        </w:rPr>
        <w:t>sort_by</w:t>
      </w:r>
      <w:r w:rsidRPr="00C44BB3">
        <w:rPr>
          <w:rFonts w:ascii="標楷體" w:eastAsia="標楷體" w:hAnsi="標楷體"/>
        </w:rPr>
        <w:t>（可選）：</w:t>
      </w:r>
      <w:r w:rsidRPr="00C44BB3">
        <w:rPr>
          <w:rStyle w:val="InlineCode"/>
          <w:rFonts w:ascii="標楷體" w:eastAsia="標楷體" w:hAnsi="標楷體"/>
          <w:highlight w:val="none"/>
        </w:rPr>
        <w:t>last_assessment_date</w:t>
      </w:r>
      <w:r w:rsidRPr="00C44BB3">
        <w:rPr>
          <w:rFonts w:ascii="標楷體" w:eastAsia="標楷體" w:hAnsi="標楷體"/>
        </w:rPr>
        <w:t xml:space="preserve"> | </w:t>
      </w:r>
      <w:r w:rsidRPr="00C44BB3">
        <w:rPr>
          <w:rStyle w:val="InlineCode"/>
          <w:rFonts w:ascii="標楷體" w:eastAsia="標楷體" w:hAnsi="標楷體"/>
          <w:highlight w:val="none"/>
        </w:rPr>
        <w:t>name</w:t>
      </w:r>
      <w:r w:rsidRPr="00C44BB3">
        <w:rPr>
          <w:rFonts w:ascii="標楷體" w:eastAsia="標楷體" w:hAnsi="標楷體"/>
        </w:rPr>
        <w:t xml:space="preserve"> | </w:t>
      </w:r>
      <w:r w:rsidRPr="00C44BB3">
        <w:rPr>
          <w:rStyle w:val="InlineCode"/>
          <w:rFonts w:ascii="標楷體" w:eastAsia="標楷體" w:hAnsi="標楷體"/>
          <w:highlight w:val="none"/>
        </w:rPr>
        <w:t>created_at</w:t>
      </w:r>
      <w:r w:rsidRPr="00C44BB3">
        <w:rPr>
          <w:rFonts w:ascii="標楷體" w:eastAsia="標楷體" w:hAnsi="標楷體"/>
        </w:rPr>
        <w:t xml:space="preserve">（預設 </w:t>
      </w:r>
      <w:r w:rsidRPr="00C44BB3">
        <w:rPr>
          <w:rStyle w:val="InlineCode"/>
          <w:rFonts w:ascii="標楷體" w:eastAsia="標楷體" w:hAnsi="標楷體"/>
          <w:highlight w:val="none"/>
        </w:rPr>
        <w:t>last_assessment_date</w:t>
      </w:r>
      <w:r w:rsidRPr="00C44BB3">
        <w:rPr>
          <w:rFonts w:ascii="標楷體" w:eastAsia="標楷體" w:hAnsi="標楷體"/>
        </w:rPr>
        <w:t>）</w:t>
      </w:r>
    </w:p>
    <w:p w14:paraId="4C3C4573" w14:textId="77777777" w:rsidR="00DB5588" w:rsidRPr="00C44BB3" w:rsidRDefault="00F17EFD">
      <w:pPr>
        <w:numPr>
          <w:ilvl w:val="0"/>
          <w:numId w:val="1"/>
        </w:numPr>
        <w:rPr>
          <w:rFonts w:ascii="標楷體" w:eastAsia="標楷體" w:hAnsi="標楷體"/>
        </w:rPr>
      </w:pPr>
      <w:r w:rsidRPr="00C44BB3">
        <w:rPr>
          <w:rStyle w:val="InlineCode"/>
          <w:rFonts w:ascii="標楷體" w:eastAsia="標楷體" w:hAnsi="標楷體"/>
          <w:highlight w:val="none"/>
        </w:rPr>
        <w:t>sort_order</w:t>
      </w:r>
      <w:r w:rsidRPr="00C44BB3">
        <w:rPr>
          <w:rFonts w:ascii="標楷體" w:eastAsia="標楷體" w:hAnsi="標楷體"/>
        </w:rPr>
        <w:t>（可選）：</w:t>
      </w:r>
      <w:r w:rsidRPr="00C44BB3">
        <w:rPr>
          <w:rStyle w:val="InlineCode"/>
          <w:rFonts w:ascii="標楷體" w:eastAsia="標楷體" w:hAnsi="標楷體"/>
          <w:highlight w:val="none"/>
        </w:rPr>
        <w:t>asc</w:t>
      </w:r>
      <w:r w:rsidRPr="00C44BB3">
        <w:rPr>
          <w:rFonts w:ascii="標楷體" w:eastAsia="標楷體" w:hAnsi="標楷體"/>
        </w:rPr>
        <w:t xml:space="preserve"> | </w:t>
      </w:r>
      <w:r w:rsidRPr="00C44BB3">
        <w:rPr>
          <w:rStyle w:val="InlineCode"/>
          <w:rFonts w:ascii="標楷體" w:eastAsia="標楷體" w:hAnsi="標楷體"/>
          <w:highlight w:val="none"/>
        </w:rPr>
        <w:t>desc</w:t>
      </w:r>
      <w:r w:rsidRPr="00C44BB3">
        <w:rPr>
          <w:rFonts w:ascii="標楷體" w:eastAsia="標楷體" w:hAnsi="標楷體"/>
        </w:rPr>
        <w:t xml:space="preserve">（預設 </w:t>
      </w:r>
      <w:r w:rsidRPr="00C44BB3">
        <w:rPr>
          <w:rStyle w:val="InlineCode"/>
          <w:rFonts w:ascii="標楷體" w:eastAsia="標楷體" w:hAnsi="標楷體"/>
          <w:highlight w:val="none"/>
        </w:rPr>
        <w:t>desc</w:t>
      </w:r>
      <w:r w:rsidRPr="00C44BB3">
        <w:rPr>
          <w:rFonts w:ascii="標楷體" w:eastAsia="標楷體" w:hAnsi="標楷體"/>
        </w:rPr>
        <w:t>）</w:t>
      </w:r>
    </w:p>
    <w:p w14:paraId="3F4127AA" w14:textId="77777777" w:rsidR="00DB5588" w:rsidRPr="00C44BB3" w:rsidRDefault="00F17EFD">
      <w:pPr>
        <w:pStyle w:val="4"/>
        <w:rPr>
          <w:rFonts w:ascii="標楷體" w:eastAsia="標楷體" w:hAnsi="標楷體"/>
          <w:b w:val="0"/>
        </w:rPr>
      </w:pPr>
      <w:r w:rsidRPr="00C44BB3">
        <w:rPr>
          <w:rFonts w:ascii="標楷體" w:eastAsia="標楷體" w:hAnsi="標楷體"/>
          <w:b w:val="0"/>
        </w:rPr>
        <w:t>Response 200</w:t>
      </w:r>
    </w:p>
    <w:p w14:paraId="419B8B43" w14:textId="77777777" w:rsidR="00DB5588" w:rsidRPr="00C44BB3" w:rsidRDefault="00F17EFD">
      <w:pPr>
        <w:pStyle w:val="FencedCodejson"/>
        <w:rPr>
          <w:rFonts w:ascii="標楷體" w:eastAsia="標楷體" w:hAnsi="標楷體"/>
        </w:rPr>
      </w:pPr>
      <w:r w:rsidRPr="00C44BB3">
        <w:rPr>
          <w:rFonts w:ascii="標楷體" w:eastAsia="標楷體" w:hAnsi="標楷體"/>
        </w:rPr>
        <w:t>{</w:t>
      </w:r>
      <w:r w:rsidRPr="00C44BB3">
        <w:rPr>
          <w:rFonts w:ascii="標楷體" w:eastAsia="標楷體" w:hAnsi="標楷體"/>
        </w:rPr>
        <w:br/>
        <w:t xml:space="preserve">  "data": [</w:t>
      </w:r>
      <w:r w:rsidRPr="00C44BB3">
        <w:rPr>
          <w:rFonts w:ascii="標楷體" w:eastAsia="標楷體" w:hAnsi="標楷體"/>
        </w:rPr>
        <w:br/>
        <w:t xml:space="preserve">    {</w:t>
      </w:r>
      <w:r w:rsidRPr="00C44BB3">
        <w:rPr>
          <w:rFonts w:ascii="標楷體" w:eastAsia="標楷體" w:hAnsi="標楷體"/>
        </w:rPr>
        <w:br/>
        <w:t xml:space="preserve">      "candidate_id": "cand_001",</w:t>
      </w:r>
      <w:r w:rsidRPr="00C44BB3">
        <w:rPr>
          <w:rFonts w:ascii="標楷體" w:eastAsia="標楷體" w:hAnsi="標楷體"/>
        </w:rPr>
        <w:br/>
        <w:t xml:space="preserve">      "name": "張三",</w:t>
      </w:r>
      <w:r w:rsidRPr="00C44BB3">
        <w:rPr>
          <w:rFonts w:ascii="標楷體" w:eastAsia="標楷體" w:hAnsi="標楷體"/>
        </w:rPr>
        <w:br/>
        <w:t xml:space="preserve">      "email": "zs@example.com",</w:t>
      </w:r>
      <w:r w:rsidRPr="00C44BB3">
        <w:rPr>
          <w:rFonts w:ascii="標楷體" w:eastAsia="標楷體" w:hAnsi="標楷體"/>
        </w:rPr>
        <w:br/>
        <w:t xml:space="preserve">      "phone": "+886900000000",</w:t>
      </w:r>
      <w:r w:rsidRPr="00C44BB3">
        <w:rPr>
          <w:rFonts w:ascii="標楷體" w:eastAsia="標楷體" w:hAnsi="標楷體"/>
        </w:rPr>
        <w:br/>
        <w:t xml:space="preserve">      "enterprise_name": "ACME Taiwan",</w:t>
      </w:r>
      <w:r w:rsidRPr="00C44BB3">
        <w:rPr>
          <w:rFonts w:ascii="標楷體" w:eastAsia="標楷體" w:hAnsi="標楷體"/>
        </w:rPr>
        <w:br/>
        <w:t xml:space="preserve">      "position": "Product Manager",</w:t>
      </w:r>
      <w:r w:rsidRPr="00C44BB3">
        <w:rPr>
          <w:rFonts w:ascii="標楷體" w:eastAsia="標楷體" w:hAnsi="標楷體"/>
        </w:rPr>
        <w:br/>
        <w:t xml:space="preserve">      "status": "employed",</w:t>
      </w:r>
      <w:r w:rsidRPr="00C44BB3">
        <w:rPr>
          <w:rFonts w:ascii="標楷體" w:eastAsia="標楷體" w:hAnsi="標楷體"/>
        </w:rPr>
        <w:br/>
        <w:t xml:space="preserve">      "created_at": "2025-01-02T00:00:00Z",</w:t>
      </w:r>
      <w:r w:rsidRPr="00C44BB3">
        <w:rPr>
          <w:rFonts w:ascii="標楷體" w:eastAsia="標楷體" w:hAnsi="標楷體"/>
        </w:rPr>
        <w:br/>
        <w:t xml:space="preserve">      "last_assessment_date": "2025-11-20T10:00:00Z",</w:t>
      </w:r>
      <w:r w:rsidRPr="00C44BB3">
        <w:rPr>
          <w:rFonts w:ascii="標楷體" w:eastAsia="標楷體" w:hAnsi="標楷體"/>
        </w:rPr>
        <w:br/>
        <w:t xml:space="preserve">      "latest_assessment": {</w:t>
      </w:r>
      <w:r w:rsidRPr="00C44BB3">
        <w:rPr>
          <w:rFonts w:ascii="標楷體" w:eastAsia="標楷體" w:hAnsi="標楷體"/>
        </w:rPr>
        <w:br/>
        <w:t xml:space="preserve">        "assessment_id": "asmt_987",</w:t>
      </w:r>
      <w:r w:rsidRPr="00C44BB3">
        <w:rPr>
          <w:rFonts w:ascii="標楷體" w:eastAsia="標楷體" w:hAnsi="標楷體"/>
        </w:rPr>
        <w:br/>
        <w:t xml:space="preserve">        "project_code": "traitty_pm",</w:t>
      </w:r>
      <w:r w:rsidRPr="00C44BB3">
        <w:rPr>
          <w:rFonts w:ascii="標楷體" w:eastAsia="標楷體" w:hAnsi="標楷體"/>
        </w:rPr>
        <w:br/>
        <w:t xml:space="preserve">        "project_name": "Traitty PM",</w:t>
      </w:r>
      <w:r w:rsidRPr="00C44BB3">
        <w:rPr>
          <w:rFonts w:ascii="標楷體" w:eastAsia="標楷體" w:hAnsi="標楷體"/>
        </w:rPr>
        <w:br/>
        <w:t xml:space="preserve">        "score_value": 86.5</w:t>
      </w:r>
      <w:r w:rsidRPr="00C44BB3">
        <w:rPr>
          <w:rFonts w:ascii="標楷體" w:eastAsia="標楷體" w:hAnsi="標楷體"/>
        </w:rPr>
        <w:br/>
        <w:t xml:space="preserve">      }</w:t>
      </w:r>
      <w:r w:rsidRPr="00C44BB3">
        <w:rPr>
          <w:rFonts w:ascii="標楷體" w:eastAsia="標楷體" w:hAnsi="標楷體"/>
        </w:rPr>
        <w:br/>
        <w:t xml:space="preserve">    }</w:t>
      </w:r>
      <w:r w:rsidRPr="00C44BB3">
        <w:rPr>
          <w:rFonts w:ascii="標楷體" w:eastAsia="標楷體" w:hAnsi="標楷體"/>
        </w:rPr>
        <w:br/>
        <w:t xml:space="preserve">  ],</w:t>
      </w:r>
      <w:r w:rsidRPr="00C44BB3">
        <w:rPr>
          <w:rFonts w:ascii="標楷體" w:eastAsia="標楷體" w:hAnsi="標楷體"/>
        </w:rPr>
        <w:br/>
        <w:t xml:space="preserve">  "page": {</w:t>
      </w:r>
      <w:r w:rsidRPr="00C44BB3">
        <w:rPr>
          <w:rFonts w:ascii="標楷體" w:eastAsia="標楷體" w:hAnsi="標楷體"/>
        </w:rPr>
        <w:br/>
        <w:t xml:space="preserve">    "total": 123,</w:t>
      </w:r>
      <w:r w:rsidRPr="00C44BB3">
        <w:rPr>
          <w:rFonts w:ascii="標楷體" w:eastAsia="標楷體" w:hAnsi="標楷體"/>
        </w:rPr>
        <w:br/>
        <w:t xml:space="preserve">    "limit": 20,</w:t>
      </w:r>
      <w:r w:rsidRPr="00C44BB3">
        <w:rPr>
          <w:rFonts w:ascii="標楷體" w:eastAsia="標楷體" w:hAnsi="標楷體"/>
        </w:rPr>
        <w:br/>
        <w:t xml:space="preserve">    "offset": 0</w:t>
      </w:r>
      <w:r w:rsidRPr="00C44BB3">
        <w:rPr>
          <w:rFonts w:ascii="標楷體" w:eastAsia="標楷體" w:hAnsi="標楷體"/>
        </w:rPr>
        <w:br/>
        <w:t xml:space="preserve">  }</w:t>
      </w:r>
      <w:r w:rsidRPr="00C44BB3">
        <w:rPr>
          <w:rFonts w:ascii="標楷體" w:eastAsia="標楷體" w:hAnsi="標楷體"/>
        </w:rPr>
        <w:br/>
        <w:t>}</w:t>
      </w:r>
    </w:p>
    <w:p w14:paraId="073A4F67" w14:textId="77777777" w:rsidR="00DB5588" w:rsidRPr="00C44BB3" w:rsidRDefault="005E22F5">
      <w:pPr>
        <w:rPr>
          <w:rFonts w:ascii="標楷體" w:eastAsia="標楷體" w:hAnsi="標楷體"/>
        </w:rPr>
      </w:pPr>
      <w:r w:rsidRPr="00C44BB3">
        <w:rPr>
          <w:rFonts w:ascii="標楷體" w:eastAsia="標楷體" w:hAnsi="標楷體"/>
        </w:rPr>
        <w:pict w14:anchorId="37B91D07">
          <v:rect id="_x0000_i1030" style="width:470.3pt;height:1.5pt" o:hrstd="t" o:hr="t" fillcolor="gray" stroked="f">
            <v:path strokeok="f"/>
          </v:rect>
        </w:pict>
      </w:r>
    </w:p>
    <w:p w14:paraId="072FCD83" w14:textId="77777777" w:rsidR="00DB5588" w:rsidRPr="00C44BB3" w:rsidRDefault="005E22F5">
      <w:pPr>
        <w:rPr>
          <w:rFonts w:ascii="標楷體" w:eastAsia="標楷體" w:hAnsi="標楷體"/>
        </w:rPr>
      </w:pPr>
      <w:r w:rsidRPr="00C44BB3">
        <w:rPr>
          <w:rFonts w:ascii="標楷體" w:eastAsia="標楷體" w:hAnsi="標楷體"/>
        </w:rPr>
        <w:pict w14:anchorId="539B6D5C">
          <v:rect id="_x0000_i1031" style="width:470.3pt;height:1.5pt" o:hrstd="t" o:hr="t" fillcolor="gray" stroked="f">
            <v:path strokeok="f"/>
          </v:rect>
        </w:pict>
      </w:r>
    </w:p>
    <w:p w14:paraId="4FEBD509" w14:textId="5D236BDA" w:rsidR="00DB5588" w:rsidRPr="00C44BB3" w:rsidRDefault="00F17EFD">
      <w:pPr>
        <w:pStyle w:val="3"/>
        <w:rPr>
          <w:rFonts w:ascii="標楷體" w:eastAsia="標楷體" w:hAnsi="標楷體"/>
          <w:b w:val="0"/>
        </w:rPr>
      </w:pPr>
      <w:r w:rsidRPr="00C44BB3">
        <w:rPr>
          <w:rFonts w:ascii="標楷體" w:eastAsia="標楷體" w:hAnsi="標楷體"/>
          <w:b w:val="0"/>
        </w:rPr>
        <w:t>4.</w:t>
      </w:r>
      <w:r w:rsidR="00C44BB3" w:rsidRPr="00C44BB3">
        <w:rPr>
          <w:rFonts w:ascii="標楷體" w:eastAsia="標楷體" w:hAnsi="標楷體"/>
          <w:b w:val="0"/>
        </w:rPr>
        <w:t>3</w:t>
      </w:r>
      <w:r w:rsidRPr="00C44BB3">
        <w:rPr>
          <w:rFonts w:ascii="標楷體" w:eastAsia="標楷體" w:hAnsi="標楷體"/>
          <w:b w:val="0"/>
        </w:rPr>
        <w:t xml:space="preserve"> 批次取得多位候選人最新評量報告（必做；支援複選）</w:t>
      </w:r>
    </w:p>
    <w:p w14:paraId="25589ED1" w14:textId="77777777" w:rsidR="00DB5588" w:rsidRPr="00C44BB3" w:rsidRDefault="00F17EFD">
      <w:pPr>
        <w:rPr>
          <w:rFonts w:ascii="標楷體" w:eastAsia="標楷體" w:hAnsi="標楷體"/>
        </w:rPr>
      </w:pPr>
      <w:r w:rsidRPr="00C44BB3">
        <w:rPr>
          <w:rStyle w:val="InlineCode"/>
          <w:rFonts w:ascii="標楷體" w:eastAsia="標楷體" w:hAnsi="標楷體"/>
          <w:highlight w:val="none"/>
        </w:rPr>
        <w:t>POST /v1/assessments/latest:batch</w:t>
      </w:r>
    </w:p>
    <w:p w14:paraId="53D17956" w14:textId="77777777" w:rsidR="00DB5588" w:rsidRPr="00C44BB3" w:rsidRDefault="00F17EFD">
      <w:pPr>
        <w:rPr>
          <w:rFonts w:ascii="標楷體" w:eastAsia="標楷體" w:hAnsi="標楷體"/>
        </w:rPr>
      </w:pPr>
      <w:r w:rsidRPr="00C44BB3">
        <w:rPr>
          <w:rFonts w:ascii="標楷體" w:eastAsia="標楷體" w:hAnsi="標楷體"/>
        </w:rPr>
        <w:t>用途：Traitty 前端複選候選人後，Traitty 後端一次向甲方取回多位候選人的最新報告。</w:t>
      </w:r>
    </w:p>
    <w:p w14:paraId="2628C809" w14:textId="77777777" w:rsidR="00DB5588" w:rsidRPr="00C44BB3" w:rsidRDefault="00F17EFD">
      <w:pPr>
        <w:pStyle w:val="a3"/>
        <w:rPr>
          <w:rFonts w:ascii="標楷體" w:eastAsia="標楷體" w:hAnsi="標楷體"/>
          <w:i w:val="0"/>
        </w:rPr>
      </w:pPr>
      <w:r w:rsidRPr="00C44BB3">
        <w:rPr>
          <w:rFonts w:ascii="標楷體" w:eastAsia="標楷體" w:hAnsi="標楷體"/>
          <w:i w:val="0"/>
        </w:rPr>
        <w:t>規則：</w:t>
      </w:r>
      <w:r w:rsidRPr="00C44BB3">
        <w:rPr>
          <w:rStyle w:val="InlineCode"/>
          <w:rFonts w:ascii="標楷體" w:eastAsia="標楷體" w:hAnsi="標楷體"/>
          <w:i w:val="0"/>
          <w:highlight w:val="none"/>
        </w:rPr>
        <w:t>trait_metadata</w:t>
      </w:r>
      <w:r w:rsidRPr="00C44BB3">
        <w:rPr>
          <w:rFonts w:ascii="標楷體" w:eastAsia="標楷體" w:hAnsi="標楷體"/>
          <w:i w:val="0"/>
        </w:rPr>
        <w:t>（含語意解說）為</w:t>
      </w:r>
      <w:r w:rsidRPr="00C44BB3">
        <w:rPr>
          <w:rFonts w:ascii="標楷體" w:eastAsia="標楷體" w:hAnsi="標楷體"/>
          <w:b/>
          <w:i w:val="0"/>
        </w:rPr>
        <w:t>必回</w:t>
      </w:r>
      <w:r w:rsidRPr="00C44BB3">
        <w:rPr>
          <w:rFonts w:ascii="標楷體" w:eastAsia="標楷體" w:hAnsi="標楷體"/>
          <w:i w:val="0"/>
        </w:rPr>
        <w:t>，不提供關閉參數。</w:t>
      </w:r>
    </w:p>
    <w:p w14:paraId="058EDB6A" w14:textId="77777777" w:rsidR="00DB5588" w:rsidRPr="00C44BB3" w:rsidRDefault="00F17EFD">
      <w:pPr>
        <w:pStyle w:val="4"/>
        <w:rPr>
          <w:rFonts w:ascii="標楷體" w:eastAsia="標楷體" w:hAnsi="標楷體"/>
          <w:b w:val="0"/>
        </w:rPr>
      </w:pPr>
      <w:r w:rsidRPr="00C44BB3">
        <w:rPr>
          <w:rFonts w:ascii="標楷體" w:eastAsia="標楷體" w:hAnsi="標楷體"/>
          <w:b w:val="0"/>
        </w:rPr>
        <w:t>Request</w:t>
      </w:r>
    </w:p>
    <w:p w14:paraId="54841253" w14:textId="77777777" w:rsidR="00DB5588" w:rsidRPr="00C44BB3" w:rsidRDefault="00F17EFD">
      <w:pPr>
        <w:rPr>
          <w:rFonts w:ascii="標楷體" w:eastAsia="標楷體" w:hAnsi="標楷體"/>
        </w:rPr>
      </w:pPr>
      <w:r w:rsidRPr="00C44BB3">
        <w:rPr>
          <w:rFonts w:ascii="標楷體" w:eastAsia="標楷體" w:hAnsi="標楷體"/>
        </w:rPr>
        <w:t>Headers:</w:t>
      </w:r>
    </w:p>
    <w:p w14:paraId="69BFE96B" w14:textId="77777777" w:rsidR="00DB5588" w:rsidRPr="00C44BB3" w:rsidRDefault="00F17EFD">
      <w:pPr>
        <w:numPr>
          <w:ilvl w:val="0"/>
          <w:numId w:val="1"/>
        </w:numPr>
        <w:rPr>
          <w:rFonts w:ascii="標楷體" w:eastAsia="標楷體" w:hAnsi="標楷體"/>
        </w:rPr>
      </w:pPr>
      <w:r w:rsidRPr="00C44BB3">
        <w:rPr>
          <w:rStyle w:val="InlineCode"/>
          <w:rFonts w:ascii="標楷體" w:eastAsia="標楷體" w:hAnsi="標楷體"/>
          <w:highlight w:val="none"/>
        </w:rPr>
        <w:lastRenderedPageBreak/>
        <w:t>Authorization: Bearer &lt;plugin_access_token&gt;</w:t>
      </w:r>
    </w:p>
    <w:p w14:paraId="026AA3F6" w14:textId="77777777" w:rsidR="00DB5588" w:rsidRPr="00C44BB3" w:rsidRDefault="00F17EFD">
      <w:pPr>
        <w:numPr>
          <w:ilvl w:val="0"/>
          <w:numId w:val="1"/>
        </w:numPr>
        <w:rPr>
          <w:rFonts w:ascii="標楷體" w:eastAsia="標楷體" w:hAnsi="標楷體"/>
        </w:rPr>
      </w:pPr>
      <w:r w:rsidRPr="00C44BB3">
        <w:rPr>
          <w:rStyle w:val="InlineCode"/>
          <w:rFonts w:ascii="標楷體" w:eastAsia="標楷體" w:hAnsi="標楷體"/>
          <w:highlight w:val="none"/>
        </w:rPr>
        <w:t>Content-Type: application/json</w:t>
      </w:r>
    </w:p>
    <w:p w14:paraId="5020D208" w14:textId="77777777" w:rsidR="00DB5588" w:rsidRPr="00C44BB3" w:rsidRDefault="00F17EFD">
      <w:pPr>
        <w:rPr>
          <w:rFonts w:ascii="標楷體" w:eastAsia="標楷體" w:hAnsi="標楷體"/>
        </w:rPr>
      </w:pPr>
      <w:r w:rsidRPr="00C44BB3">
        <w:rPr>
          <w:rFonts w:ascii="標楷體" w:eastAsia="標楷體" w:hAnsi="標楷體"/>
        </w:rPr>
        <w:t>Body:</w:t>
      </w:r>
    </w:p>
    <w:p w14:paraId="1626698F" w14:textId="77777777" w:rsidR="00DB5588" w:rsidRPr="00C44BB3" w:rsidRDefault="00F17EFD">
      <w:pPr>
        <w:pStyle w:val="FencedCodejson"/>
        <w:rPr>
          <w:rFonts w:ascii="標楷體" w:eastAsia="標楷體" w:hAnsi="標楷體"/>
        </w:rPr>
      </w:pPr>
      <w:r w:rsidRPr="00C44BB3">
        <w:rPr>
          <w:rFonts w:ascii="標楷體" w:eastAsia="標楷體" w:hAnsi="標楷體"/>
        </w:rPr>
        <w:t>{</w:t>
      </w:r>
      <w:r w:rsidRPr="00C44BB3">
        <w:rPr>
          <w:rFonts w:ascii="標楷體" w:eastAsia="標楷體" w:hAnsi="標楷體"/>
        </w:rPr>
        <w:br/>
        <w:t xml:space="preserve">  "enterprise_code": "ACME-TW",</w:t>
      </w:r>
      <w:r w:rsidRPr="00C44BB3">
        <w:rPr>
          <w:rFonts w:ascii="標楷體" w:eastAsia="標楷體" w:hAnsi="標楷體"/>
        </w:rPr>
        <w:br/>
        <w:t xml:space="preserve">  "candidate_ids": ["cand_001", "cand_002", "cand_003"]</w:t>
      </w:r>
      <w:r w:rsidRPr="00C44BB3">
        <w:rPr>
          <w:rFonts w:ascii="標楷體" w:eastAsia="標楷體" w:hAnsi="標楷體"/>
        </w:rPr>
        <w:br/>
        <w:t>}</w:t>
      </w:r>
    </w:p>
    <w:p w14:paraId="5AAC4599" w14:textId="77777777" w:rsidR="00DB5588" w:rsidRPr="00C44BB3" w:rsidRDefault="00F17EFD">
      <w:pPr>
        <w:pStyle w:val="4"/>
        <w:rPr>
          <w:rFonts w:ascii="標楷體" w:eastAsia="標楷體" w:hAnsi="標楷體"/>
          <w:b w:val="0"/>
        </w:rPr>
      </w:pPr>
      <w:r w:rsidRPr="00C44BB3">
        <w:rPr>
          <w:rFonts w:ascii="標楷體" w:eastAsia="標楷體" w:hAnsi="標楷體"/>
          <w:b w:val="0"/>
        </w:rPr>
        <w:t>Response 200</w:t>
      </w:r>
    </w:p>
    <w:p w14:paraId="1DF6F6B2" w14:textId="77777777" w:rsidR="00DB5588" w:rsidRPr="00C44BB3" w:rsidRDefault="00F17EFD">
      <w:pPr>
        <w:pStyle w:val="FencedCodejson"/>
        <w:rPr>
          <w:rFonts w:ascii="標楷體" w:eastAsia="標楷體" w:hAnsi="標楷體"/>
        </w:rPr>
      </w:pPr>
      <w:r w:rsidRPr="00C44BB3">
        <w:rPr>
          <w:rFonts w:ascii="標楷體" w:eastAsia="標楷體" w:hAnsi="標楷體"/>
        </w:rPr>
        <w:t>{</w:t>
      </w:r>
      <w:r w:rsidRPr="00C44BB3">
        <w:rPr>
          <w:rFonts w:ascii="標楷體" w:eastAsia="標楷體" w:hAnsi="標楷體"/>
        </w:rPr>
        <w:br/>
        <w:t xml:space="preserve">  "enterprise_code": "ACME-TW",</w:t>
      </w:r>
      <w:r w:rsidRPr="00C44BB3">
        <w:rPr>
          <w:rFonts w:ascii="標楷體" w:eastAsia="標楷體" w:hAnsi="標楷體"/>
        </w:rPr>
        <w:br/>
        <w:t xml:space="preserve">  "results": [</w:t>
      </w:r>
      <w:r w:rsidRPr="00C44BB3">
        <w:rPr>
          <w:rFonts w:ascii="標楷體" w:eastAsia="標楷體" w:hAnsi="標楷體"/>
        </w:rPr>
        <w:br/>
        <w:t xml:space="preserve">    {</w:t>
      </w:r>
      <w:r w:rsidRPr="00C44BB3">
        <w:rPr>
          <w:rFonts w:ascii="標楷體" w:eastAsia="標楷體" w:hAnsi="標楷體"/>
        </w:rPr>
        <w:br/>
        <w:t xml:space="preserve">      "candidate_id": "cand_001",</w:t>
      </w:r>
      <w:r w:rsidRPr="00C44BB3">
        <w:rPr>
          <w:rFonts w:ascii="標楷體" w:eastAsia="標楷體" w:hAnsi="標楷體"/>
        </w:rPr>
        <w:br/>
        <w:t xml:space="preserve">      "ok": true,</w:t>
      </w:r>
      <w:r w:rsidRPr="00C44BB3">
        <w:rPr>
          <w:rFonts w:ascii="標楷體" w:eastAsia="標楷體" w:hAnsi="標楷體"/>
        </w:rPr>
        <w:br/>
        <w:t xml:space="preserve">      "assessment": {</w:t>
      </w:r>
      <w:r w:rsidRPr="00C44BB3">
        <w:rPr>
          <w:rFonts w:ascii="標楷體" w:eastAsia="標楷體" w:hAnsi="標楷體"/>
        </w:rPr>
        <w:br/>
        <w:t xml:space="preserve">        "assessment_id": "asmt_987",</w:t>
      </w:r>
      <w:r w:rsidRPr="00C44BB3">
        <w:rPr>
          <w:rFonts w:ascii="標楷體" w:eastAsia="標楷體" w:hAnsi="標楷體"/>
        </w:rPr>
        <w:br/>
        <w:t xml:space="preserve">        "project_code": "traitty_pm",</w:t>
      </w:r>
      <w:r w:rsidRPr="00C44BB3">
        <w:rPr>
          <w:rFonts w:ascii="標楷體" w:eastAsia="標楷體" w:hAnsi="標楷體"/>
        </w:rPr>
        <w:br/>
        <w:t xml:space="preserve">        "project_name": "Traitty PM",</w:t>
      </w:r>
      <w:r w:rsidRPr="00C44BB3">
        <w:rPr>
          <w:rFonts w:ascii="標楷體" w:eastAsia="標楷體" w:hAnsi="標楷體"/>
        </w:rPr>
        <w:br/>
        <w:t xml:space="preserve">        "test_date": "2025-11-20T10:00:00Z",</w:t>
      </w:r>
      <w:r w:rsidRPr="00C44BB3">
        <w:rPr>
          <w:rFonts w:ascii="標楷體" w:eastAsia="標楷體" w:hAnsi="標楷體"/>
        </w:rPr>
        <w:br/>
        <w:t xml:space="preserve">        "score_value": 86.5,</w:t>
      </w:r>
      <w:r w:rsidRPr="00C44BB3">
        <w:rPr>
          <w:rFonts w:ascii="標楷體" w:eastAsia="標楷體" w:hAnsi="標楷體"/>
        </w:rPr>
        <w:br/>
        <w:t xml:space="preserve">        "prediction_value": "High Fit",</w:t>
      </w:r>
      <w:r w:rsidRPr="00C44BB3">
        <w:rPr>
          <w:rFonts w:ascii="標楷體" w:eastAsia="標楷體" w:hAnsi="標楷體"/>
        </w:rPr>
        <w:br/>
        <w:t xml:space="preserve">        "trait_results": {</w:t>
      </w:r>
      <w:r w:rsidRPr="00C44BB3">
        <w:rPr>
          <w:rFonts w:ascii="標楷體" w:eastAsia="標楷體" w:hAnsi="標楷體"/>
        </w:rPr>
        <w:br/>
        <w:t xml:space="preserve">          "CIA_01": {"trait_id": "CIA_01", "score": 59.0, "headsupflag": 1, "semantic_band": "B"},</w:t>
      </w:r>
      <w:r w:rsidRPr="00C44BB3">
        <w:rPr>
          <w:rFonts w:ascii="標楷體" w:eastAsia="標楷體" w:hAnsi="標楷體"/>
        </w:rPr>
        <w:br/>
        <w:t xml:space="preserve">          "CIA_02": {"trait_id": "CIA_02", "score": 82.0, "headsupflag": 0, "semantic_band": "A"}</w:t>
      </w:r>
      <w:r w:rsidRPr="00C44BB3">
        <w:rPr>
          <w:rFonts w:ascii="標楷體" w:eastAsia="標楷體" w:hAnsi="標楷體"/>
        </w:rPr>
        <w:br/>
        <w:t xml:space="preserve">        },</w:t>
      </w:r>
      <w:r w:rsidRPr="00C44BB3">
        <w:rPr>
          <w:rFonts w:ascii="標楷體" w:eastAsia="標楷體" w:hAnsi="標楷體"/>
        </w:rPr>
        <w:br/>
        <w:t xml:space="preserve">        "trait_metadata": {</w:t>
      </w:r>
      <w:r w:rsidRPr="00C44BB3">
        <w:rPr>
          <w:rFonts w:ascii="標楷體" w:eastAsia="標楷體" w:hAnsi="標楷體"/>
        </w:rPr>
        <w:br/>
        <w:t xml:space="preserve">          "CIA_01": {</w:t>
      </w:r>
      <w:r w:rsidRPr="00C44BB3">
        <w:rPr>
          <w:rFonts w:ascii="標楷體" w:eastAsia="標楷體" w:hAnsi="標楷體"/>
        </w:rPr>
        <w:br/>
        <w:t xml:space="preserve">            "assessment_type": "CIA",</w:t>
      </w:r>
      <w:r w:rsidRPr="00C44BB3">
        <w:rPr>
          <w:rFonts w:ascii="標楷體" w:eastAsia="標楷體" w:hAnsi="標楷體"/>
        </w:rPr>
        <w:br/>
        <w:t xml:space="preserve">            "trait_id": "CIA_01",</w:t>
      </w:r>
      <w:r w:rsidRPr="00C44BB3">
        <w:rPr>
          <w:rFonts w:ascii="標楷體" w:eastAsia="標楷體" w:hAnsi="標楷體"/>
        </w:rPr>
        <w:br/>
        <w:t xml:space="preserve">            "trait_name_zh": "盡責",</w:t>
      </w:r>
      <w:r w:rsidRPr="00C44BB3">
        <w:rPr>
          <w:rFonts w:ascii="標楷體" w:eastAsia="標楷體" w:hAnsi="標楷體"/>
        </w:rPr>
        <w:br/>
        <w:t xml:space="preserve">            "trait_name_en": "Conscientiousness",</w:t>
      </w:r>
      <w:r w:rsidRPr="00C44BB3">
        <w:rPr>
          <w:rFonts w:ascii="標楷體" w:eastAsia="標楷體" w:hAnsi="標楷體"/>
        </w:rPr>
        <w:br/>
        <w:t xml:space="preserve">            "semantic": {</w:t>
      </w:r>
      <w:r w:rsidRPr="00C44BB3">
        <w:rPr>
          <w:rFonts w:ascii="標楷體" w:eastAsia="標楷體" w:hAnsi="標楷體"/>
        </w:rPr>
        <w:br/>
        <w:t xml:space="preserve">              "semantic_band": "B",</w:t>
      </w:r>
      <w:r w:rsidRPr="00C44BB3">
        <w:rPr>
          <w:rFonts w:ascii="標楷體" w:eastAsia="標楷體" w:hAnsi="標楷體"/>
        </w:rPr>
        <w:br/>
        <w:t xml:space="preserve">              "semantic_label": "情境式盡責",</w:t>
      </w:r>
      <w:r w:rsidRPr="00C44BB3">
        <w:rPr>
          <w:rFonts w:ascii="標楷體" w:eastAsia="標楷體" w:hAnsi="標楷體"/>
        </w:rPr>
        <w:br/>
        <w:t xml:space="preserve">              "semantic_description": "...",</w:t>
      </w:r>
      <w:r w:rsidRPr="00C44BB3">
        <w:rPr>
          <w:rFonts w:ascii="標楷體" w:eastAsia="標楷體" w:hAnsi="標楷體"/>
        </w:rPr>
        <w:br/>
        <w:t xml:space="preserve">              "management_focus": "...",</w:t>
      </w:r>
      <w:r w:rsidRPr="00C44BB3">
        <w:rPr>
          <w:rFonts w:ascii="標楷體" w:eastAsia="標楷體" w:hAnsi="標楷體"/>
        </w:rPr>
        <w:br/>
        <w:t xml:space="preserve">              "usage_note": "..."</w:t>
      </w:r>
      <w:r w:rsidRPr="00C44BB3">
        <w:rPr>
          <w:rFonts w:ascii="標楷體" w:eastAsia="標楷體" w:hAnsi="標楷體"/>
        </w:rPr>
        <w:br/>
        <w:t xml:space="preserve">            }</w:t>
      </w:r>
      <w:r w:rsidRPr="00C44BB3">
        <w:rPr>
          <w:rFonts w:ascii="標楷體" w:eastAsia="標楷體" w:hAnsi="標楷體"/>
        </w:rPr>
        <w:br/>
        <w:t xml:space="preserve">          },</w:t>
      </w:r>
      <w:r w:rsidRPr="00C44BB3">
        <w:rPr>
          <w:rFonts w:ascii="標楷體" w:eastAsia="標楷體" w:hAnsi="標楷體"/>
        </w:rPr>
        <w:br/>
        <w:t xml:space="preserve">          "CIA_02": {</w:t>
      </w:r>
      <w:r w:rsidRPr="00C44BB3">
        <w:rPr>
          <w:rFonts w:ascii="標楷體" w:eastAsia="標楷體" w:hAnsi="標楷體"/>
        </w:rPr>
        <w:br/>
        <w:t xml:space="preserve">            "assessment_type": "CIA",</w:t>
      </w:r>
      <w:r w:rsidRPr="00C44BB3">
        <w:rPr>
          <w:rFonts w:ascii="標楷體" w:eastAsia="標楷體" w:hAnsi="標楷體"/>
        </w:rPr>
        <w:br/>
        <w:t xml:space="preserve">            "trait_id": "CIA_02",</w:t>
      </w:r>
      <w:r w:rsidRPr="00C44BB3">
        <w:rPr>
          <w:rFonts w:ascii="標楷體" w:eastAsia="標楷體" w:hAnsi="標楷體"/>
        </w:rPr>
        <w:br/>
        <w:t xml:space="preserve">            "trait_name_zh": "誠實謙遜",</w:t>
      </w:r>
      <w:r w:rsidRPr="00C44BB3">
        <w:rPr>
          <w:rFonts w:ascii="標楷體" w:eastAsia="標楷體" w:hAnsi="標楷體"/>
        </w:rPr>
        <w:br/>
        <w:t xml:space="preserve">            "trait_name_en": "Honesty-Humility",</w:t>
      </w:r>
      <w:r w:rsidRPr="00C44BB3">
        <w:rPr>
          <w:rFonts w:ascii="標楷體" w:eastAsia="標楷體" w:hAnsi="標楷體"/>
        </w:rPr>
        <w:br/>
        <w:t xml:space="preserve">            "semantic": {</w:t>
      </w:r>
      <w:r w:rsidRPr="00C44BB3">
        <w:rPr>
          <w:rFonts w:ascii="標楷體" w:eastAsia="標楷體" w:hAnsi="標楷體"/>
        </w:rPr>
        <w:br/>
        <w:t xml:space="preserve">              "semantic_band": "A",</w:t>
      </w:r>
      <w:r w:rsidRPr="00C44BB3">
        <w:rPr>
          <w:rFonts w:ascii="標楷體" w:eastAsia="標楷體" w:hAnsi="標楷體"/>
        </w:rPr>
        <w:br/>
        <w:t xml:space="preserve">              "semantic_label": "誠懇公平取向",</w:t>
      </w:r>
      <w:r w:rsidRPr="00C44BB3">
        <w:rPr>
          <w:rFonts w:ascii="標楷體" w:eastAsia="標楷體" w:hAnsi="標楷體"/>
        </w:rPr>
        <w:br/>
        <w:t xml:space="preserve">              "semantic_description": "...",</w:t>
      </w:r>
      <w:r w:rsidRPr="00C44BB3">
        <w:rPr>
          <w:rFonts w:ascii="標楷體" w:eastAsia="標楷體" w:hAnsi="標楷體"/>
        </w:rPr>
        <w:br/>
      </w:r>
      <w:r w:rsidRPr="00C44BB3">
        <w:rPr>
          <w:rFonts w:ascii="標楷體" w:eastAsia="標楷體" w:hAnsi="標楷體"/>
        </w:rPr>
        <w:lastRenderedPageBreak/>
        <w:t xml:space="preserve">              "management_focus": "...",</w:t>
      </w:r>
      <w:r w:rsidRPr="00C44BB3">
        <w:rPr>
          <w:rFonts w:ascii="標楷體" w:eastAsia="標楷體" w:hAnsi="標楷體"/>
        </w:rPr>
        <w:br/>
        <w:t xml:space="preserve">              "usage_note": "..."</w:t>
      </w:r>
      <w:r w:rsidRPr="00C44BB3">
        <w:rPr>
          <w:rFonts w:ascii="標楷體" w:eastAsia="標楷體" w:hAnsi="標楷體"/>
        </w:rPr>
        <w:br/>
        <w:t xml:space="preserve">            }</w:t>
      </w:r>
      <w:r w:rsidRPr="00C44BB3">
        <w:rPr>
          <w:rFonts w:ascii="標楷體" w:eastAsia="標楷體" w:hAnsi="標楷體"/>
        </w:rPr>
        <w:br/>
        <w:t xml:space="preserve">          }</w:t>
      </w:r>
      <w:r w:rsidRPr="00C44BB3">
        <w:rPr>
          <w:rFonts w:ascii="標楷體" w:eastAsia="標楷體" w:hAnsi="標楷體"/>
        </w:rPr>
        <w:br/>
        <w:t xml:space="preserve">        }</w:t>
      </w:r>
      <w:r w:rsidRPr="00C44BB3">
        <w:rPr>
          <w:rFonts w:ascii="標楷體" w:eastAsia="標楷體" w:hAnsi="標楷體"/>
        </w:rPr>
        <w:br/>
        <w:t xml:space="preserve">      }</w:t>
      </w:r>
      <w:r w:rsidRPr="00C44BB3">
        <w:rPr>
          <w:rFonts w:ascii="標楷體" w:eastAsia="標楷體" w:hAnsi="標楷體"/>
        </w:rPr>
        <w:br/>
        <w:t xml:space="preserve">    },</w:t>
      </w:r>
      <w:r w:rsidRPr="00C44BB3">
        <w:rPr>
          <w:rFonts w:ascii="標楷體" w:eastAsia="標楷體" w:hAnsi="標楷體"/>
        </w:rPr>
        <w:br/>
        <w:t xml:space="preserve">    {</w:t>
      </w:r>
      <w:r w:rsidRPr="00C44BB3">
        <w:rPr>
          <w:rFonts w:ascii="標楷體" w:eastAsia="標楷體" w:hAnsi="標楷體"/>
        </w:rPr>
        <w:br/>
        <w:t xml:space="preserve">      "candidate_id": "cand_002",</w:t>
      </w:r>
      <w:r w:rsidRPr="00C44BB3">
        <w:rPr>
          <w:rFonts w:ascii="標楷體" w:eastAsia="標楷體" w:hAnsi="標楷體"/>
        </w:rPr>
        <w:br/>
        <w:t xml:space="preserve">      "ok": false,</w:t>
      </w:r>
      <w:r w:rsidRPr="00C44BB3">
        <w:rPr>
          <w:rFonts w:ascii="標楷體" w:eastAsia="標楷體" w:hAnsi="標楷體"/>
        </w:rPr>
        <w:br/>
        <w:t xml:space="preserve">      "error": {</w:t>
      </w:r>
      <w:r w:rsidRPr="00C44BB3">
        <w:rPr>
          <w:rFonts w:ascii="標楷體" w:eastAsia="標楷體" w:hAnsi="標楷體"/>
        </w:rPr>
        <w:br/>
        <w:t xml:space="preserve">        "code": "NOT_FOUND",</w:t>
      </w:r>
      <w:r w:rsidRPr="00C44BB3">
        <w:rPr>
          <w:rFonts w:ascii="標楷體" w:eastAsia="標楷體" w:hAnsi="標楷體"/>
        </w:rPr>
        <w:br/>
        <w:t xml:space="preserve">        "message": "candidate_id not found",</w:t>
      </w:r>
      <w:r w:rsidRPr="00C44BB3">
        <w:rPr>
          <w:rFonts w:ascii="標楷體" w:eastAsia="標楷體" w:hAnsi="標楷體"/>
        </w:rPr>
        <w:br/>
        <w:t xml:space="preserve">        "details": {"candidate_id": "cand_002"}</w:t>
      </w:r>
      <w:r w:rsidRPr="00C44BB3">
        <w:rPr>
          <w:rFonts w:ascii="標楷體" w:eastAsia="標楷體" w:hAnsi="標楷體"/>
        </w:rPr>
        <w:br/>
        <w:t xml:space="preserve">      }</w:t>
      </w:r>
      <w:r w:rsidRPr="00C44BB3">
        <w:rPr>
          <w:rFonts w:ascii="標楷體" w:eastAsia="標楷體" w:hAnsi="標楷體"/>
        </w:rPr>
        <w:br/>
        <w:t xml:space="preserve">    }</w:t>
      </w:r>
      <w:r w:rsidRPr="00C44BB3">
        <w:rPr>
          <w:rFonts w:ascii="標楷體" w:eastAsia="標楷體" w:hAnsi="標楷體"/>
        </w:rPr>
        <w:br/>
        <w:t xml:space="preserve">  ]</w:t>
      </w:r>
      <w:r w:rsidRPr="00C44BB3">
        <w:rPr>
          <w:rFonts w:ascii="標楷體" w:eastAsia="標楷體" w:hAnsi="標楷體"/>
        </w:rPr>
        <w:br/>
        <w:t>}</w:t>
      </w:r>
    </w:p>
    <w:p w14:paraId="2662C4A9" w14:textId="77777777" w:rsidR="00DB5588" w:rsidRPr="00C44BB3" w:rsidRDefault="00F17EFD">
      <w:pPr>
        <w:pStyle w:val="4"/>
        <w:rPr>
          <w:rFonts w:ascii="標楷體" w:eastAsia="標楷體" w:hAnsi="標楷體"/>
          <w:b w:val="0"/>
        </w:rPr>
      </w:pPr>
      <w:r w:rsidRPr="00C44BB3">
        <w:rPr>
          <w:rFonts w:ascii="標楷體" w:eastAsia="標楷體" w:hAnsi="標楷體"/>
          <w:b w:val="0"/>
        </w:rPr>
        <w:t>規則</w:t>
      </w:r>
    </w:p>
    <w:p w14:paraId="361F5180" w14:textId="77777777" w:rsidR="00DB5588" w:rsidRPr="00C44BB3" w:rsidRDefault="00F17EFD">
      <w:pPr>
        <w:numPr>
          <w:ilvl w:val="0"/>
          <w:numId w:val="1"/>
        </w:numPr>
        <w:rPr>
          <w:rFonts w:ascii="標楷體" w:eastAsia="標楷體" w:hAnsi="標楷體"/>
        </w:rPr>
      </w:pPr>
      <w:r w:rsidRPr="00C44BB3">
        <w:rPr>
          <w:rStyle w:val="InlineCode"/>
          <w:rFonts w:ascii="標楷體" w:eastAsia="標楷體" w:hAnsi="標楷體"/>
          <w:highlight w:val="none"/>
        </w:rPr>
        <w:t>results</w:t>
      </w:r>
      <w:r w:rsidRPr="00C44BB3">
        <w:rPr>
          <w:rFonts w:ascii="標楷體" w:eastAsia="標楷體" w:hAnsi="標楷體"/>
        </w:rPr>
        <w:t xml:space="preserve"> 需保持與 </w:t>
      </w:r>
      <w:r w:rsidRPr="00C44BB3">
        <w:rPr>
          <w:rStyle w:val="InlineCode"/>
          <w:rFonts w:ascii="標楷體" w:eastAsia="標楷體" w:hAnsi="標楷體"/>
          <w:highlight w:val="none"/>
        </w:rPr>
        <w:t>candidate_ids</w:t>
      </w:r>
      <w:r w:rsidRPr="00C44BB3">
        <w:rPr>
          <w:rFonts w:ascii="標楷體" w:eastAsia="標楷體" w:hAnsi="標楷體"/>
        </w:rPr>
        <w:t xml:space="preserve"> 同順序（建議），方便 Traitty 對應。</w:t>
      </w:r>
    </w:p>
    <w:p w14:paraId="6A8667A0" w14:textId="77777777" w:rsidR="00DB5588" w:rsidRPr="00C44BB3" w:rsidRDefault="00F17EFD">
      <w:pPr>
        <w:numPr>
          <w:ilvl w:val="0"/>
          <w:numId w:val="1"/>
        </w:numPr>
        <w:rPr>
          <w:rFonts w:ascii="標楷體" w:eastAsia="標楷體" w:hAnsi="標楷體"/>
        </w:rPr>
      </w:pPr>
      <w:r w:rsidRPr="00C44BB3">
        <w:rPr>
          <w:rFonts w:ascii="標楷體" w:eastAsia="標楷體" w:hAnsi="標楷體"/>
        </w:rPr>
        <w:t>單筆失敗不影響其他筆（partial success）。</w:t>
      </w:r>
    </w:p>
    <w:p w14:paraId="414253F2" w14:textId="77777777" w:rsidR="00F17EFD" w:rsidRPr="00C44BB3" w:rsidRDefault="005E22F5">
      <w:pPr>
        <w:rPr>
          <w:rFonts w:ascii="標楷體" w:eastAsia="標楷體" w:hAnsi="標楷體"/>
        </w:rPr>
      </w:pPr>
      <w:r w:rsidRPr="00C44BB3">
        <w:rPr>
          <w:rFonts w:ascii="標楷體" w:eastAsia="標楷體" w:hAnsi="標楷體"/>
        </w:rPr>
        <w:pict w14:anchorId="0CBF37C5">
          <v:rect id="_x0000_i1032" style="width:470.3pt;height:1.5pt" o:hrstd="t" o:hr="t" fillcolor="gray" stroked="f">
            <v:path strokeok="f"/>
          </v:rect>
        </w:pict>
      </w:r>
    </w:p>
    <w:sectPr w:rsidR="00F17EFD" w:rsidRPr="00C44BB3">
      <w:pgSz w:w="11906" w:h="16838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3B49827" w14:textId="77777777" w:rsidR="005E22F5" w:rsidRDefault="005E22F5" w:rsidP="00C44BB3">
      <w:pPr>
        <w:spacing w:after="0"/>
      </w:pPr>
      <w:r>
        <w:separator/>
      </w:r>
    </w:p>
  </w:endnote>
  <w:endnote w:type="continuationSeparator" w:id="0">
    <w:p w14:paraId="57AC956C" w14:textId="77777777" w:rsidR="005E22F5" w:rsidRDefault="005E22F5" w:rsidP="00C44BB3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7B2408F" w14:textId="77777777" w:rsidR="005E22F5" w:rsidRDefault="005E22F5" w:rsidP="00C44BB3">
      <w:pPr>
        <w:spacing w:after="0"/>
      </w:pPr>
      <w:r>
        <w:separator/>
      </w:r>
    </w:p>
  </w:footnote>
  <w:footnote w:type="continuationSeparator" w:id="0">
    <w:p w14:paraId="4456DFC9" w14:textId="77777777" w:rsidR="005E22F5" w:rsidRDefault="005E22F5" w:rsidP="00C44BB3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hybridMultilevel"/>
    <w:tmpl w:val="00000001"/>
    <w:lvl w:ilvl="0" w:tplc="466E57BE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Courier New" w:hAnsi="Courier New"/>
      </w:rPr>
    </w:lvl>
    <w:lvl w:ilvl="1" w:tplc="6C0CA2A8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7D5C9A9E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4E964E1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28E2EF9C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C748B74A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3AAA1F70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67F46DC2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4D06567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" w15:restartNumberingAfterBreak="0">
    <w:nsid w:val="00000002"/>
    <w:multiLevelType w:val="hybridMultilevel"/>
    <w:tmpl w:val="00000002"/>
    <w:lvl w:ilvl="0" w:tplc="C0CA8FA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A440BF2E">
      <w:start w:val="1"/>
      <w:numFmt w:val="decimal"/>
      <w:lvlText w:val=""/>
      <w:lvlJc w:val="left"/>
    </w:lvl>
    <w:lvl w:ilvl="2" w:tplc="EFC29600">
      <w:start w:val="1"/>
      <w:numFmt w:val="decimal"/>
      <w:lvlText w:val=""/>
      <w:lvlJc w:val="left"/>
    </w:lvl>
    <w:lvl w:ilvl="3" w:tplc="E1868DA0">
      <w:start w:val="1"/>
      <w:numFmt w:val="decimal"/>
      <w:lvlText w:val=""/>
      <w:lvlJc w:val="left"/>
    </w:lvl>
    <w:lvl w:ilvl="4" w:tplc="9C40E00E">
      <w:start w:val="1"/>
      <w:numFmt w:val="decimal"/>
      <w:lvlText w:val=""/>
      <w:lvlJc w:val="left"/>
    </w:lvl>
    <w:lvl w:ilvl="5" w:tplc="14FEB1BE">
      <w:start w:val="1"/>
      <w:numFmt w:val="decimal"/>
      <w:lvlText w:val=""/>
      <w:lvlJc w:val="left"/>
    </w:lvl>
    <w:lvl w:ilvl="6" w:tplc="71B01092">
      <w:start w:val="1"/>
      <w:numFmt w:val="decimal"/>
      <w:lvlText w:val=""/>
      <w:lvlJc w:val="left"/>
    </w:lvl>
    <w:lvl w:ilvl="7" w:tplc="20663B94">
      <w:start w:val="1"/>
      <w:numFmt w:val="decimal"/>
      <w:lvlText w:val=""/>
      <w:lvlJc w:val="left"/>
    </w:lvl>
    <w:lvl w:ilvl="8" w:tplc="E840723C">
      <w:start w:val="1"/>
      <w:numFmt w:val="decimal"/>
      <w:lvlText w:val=""/>
      <w:lvlJc w:val="left"/>
    </w:lvl>
  </w:abstractNum>
  <w:abstractNum w:abstractNumId="2" w15:restartNumberingAfterBreak="0">
    <w:nsid w:val="00000003"/>
    <w:multiLevelType w:val="hybridMultilevel"/>
    <w:tmpl w:val="00000003"/>
    <w:lvl w:ilvl="0" w:tplc="3766B17E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plc="BCF4584A">
      <w:start w:val="1"/>
      <w:numFmt w:val="decimal"/>
      <w:lvlText w:val=""/>
      <w:lvlJc w:val="left"/>
    </w:lvl>
    <w:lvl w:ilvl="2" w:tplc="A8E00D44">
      <w:start w:val="1"/>
      <w:numFmt w:val="decimal"/>
      <w:lvlText w:val=""/>
      <w:lvlJc w:val="left"/>
    </w:lvl>
    <w:lvl w:ilvl="3" w:tplc="47D404AE">
      <w:start w:val="1"/>
      <w:numFmt w:val="decimal"/>
      <w:lvlText w:val=""/>
      <w:lvlJc w:val="left"/>
    </w:lvl>
    <w:lvl w:ilvl="4" w:tplc="E7FEAE96">
      <w:start w:val="1"/>
      <w:numFmt w:val="decimal"/>
      <w:lvlText w:val=""/>
      <w:lvlJc w:val="left"/>
    </w:lvl>
    <w:lvl w:ilvl="5" w:tplc="37D09DC4">
      <w:start w:val="1"/>
      <w:numFmt w:val="decimal"/>
      <w:lvlText w:val=""/>
      <w:lvlJc w:val="left"/>
    </w:lvl>
    <w:lvl w:ilvl="6" w:tplc="0D9ED72A">
      <w:start w:val="1"/>
      <w:numFmt w:val="decimal"/>
      <w:lvlText w:val=""/>
      <w:lvlJc w:val="left"/>
    </w:lvl>
    <w:lvl w:ilvl="7" w:tplc="275A3320">
      <w:start w:val="1"/>
      <w:numFmt w:val="decimal"/>
      <w:lvlText w:val=""/>
      <w:lvlJc w:val="left"/>
    </w:lvl>
    <w:lvl w:ilvl="8" w:tplc="C3182A74">
      <w:start w:val="1"/>
      <w:numFmt w:val="decimal"/>
      <w:lvlText w:val=""/>
      <w:lvlJc w:val="left"/>
    </w:lvl>
  </w:abstractNum>
  <w:abstractNum w:abstractNumId="3" w15:restartNumberingAfterBreak="0">
    <w:nsid w:val="00000004"/>
    <w:multiLevelType w:val="hybridMultilevel"/>
    <w:tmpl w:val="00000004"/>
    <w:lvl w:ilvl="0" w:tplc="BD9242F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plc="71A6892A">
      <w:start w:val="1"/>
      <w:numFmt w:val="decimal"/>
      <w:lvlText w:val=""/>
      <w:lvlJc w:val="left"/>
    </w:lvl>
    <w:lvl w:ilvl="2" w:tplc="8D58D300">
      <w:start w:val="1"/>
      <w:numFmt w:val="decimal"/>
      <w:lvlText w:val=""/>
      <w:lvlJc w:val="left"/>
    </w:lvl>
    <w:lvl w:ilvl="3" w:tplc="4A82DD08">
      <w:start w:val="1"/>
      <w:numFmt w:val="decimal"/>
      <w:lvlText w:val=""/>
      <w:lvlJc w:val="left"/>
    </w:lvl>
    <w:lvl w:ilvl="4" w:tplc="113EE1D6">
      <w:start w:val="1"/>
      <w:numFmt w:val="decimal"/>
      <w:lvlText w:val=""/>
      <w:lvlJc w:val="left"/>
    </w:lvl>
    <w:lvl w:ilvl="5" w:tplc="7292E63A">
      <w:start w:val="1"/>
      <w:numFmt w:val="decimal"/>
      <w:lvlText w:val=""/>
      <w:lvlJc w:val="left"/>
    </w:lvl>
    <w:lvl w:ilvl="6" w:tplc="DD849C5E">
      <w:start w:val="1"/>
      <w:numFmt w:val="decimal"/>
      <w:lvlText w:val=""/>
      <w:lvlJc w:val="left"/>
    </w:lvl>
    <w:lvl w:ilvl="7" w:tplc="65A043B6">
      <w:start w:val="1"/>
      <w:numFmt w:val="decimal"/>
      <w:lvlText w:val=""/>
      <w:lvlJc w:val="left"/>
    </w:lvl>
    <w:lvl w:ilvl="8" w:tplc="1D18658E">
      <w:start w:val="1"/>
      <w:numFmt w:val="decimal"/>
      <w:lvlText w:val=""/>
      <w:lvlJc w:val="left"/>
    </w:lvl>
  </w:abstractNum>
  <w:abstractNum w:abstractNumId="4" w15:restartNumberingAfterBreak="0">
    <w:nsid w:val="00000005"/>
    <w:multiLevelType w:val="hybridMultilevel"/>
    <w:tmpl w:val="00000005"/>
    <w:lvl w:ilvl="0" w:tplc="2D8CB2DC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plc="4D88CABA">
      <w:start w:val="1"/>
      <w:numFmt w:val="decimal"/>
      <w:lvlText w:val=""/>
      <w:lvlJc w:val="left"/>
    </w:lvl>
    <w:lvl w:ilvl="2" w:tplc="CCA21C18">
      <w:start w:val="1"/>
      <w:numFmt w:val="decimal"/>
      <w:lvlText w:val=""/>
      <w:lvlJc w:val="left"/>
    </w:lvl>
    <w:lvl w:ilvl="3" w:tplc="319219C0">
      <w:start w:val="1"/>
      <w:numFmt w:val="decimal"/>
      <w:lvlText w:val=""/>
      <w:lvlJc w:val="left"/>
    </w:lvl>
    <w:lvl w:ilvl="4" w:tplc="4150EC60">
      <w:start w:val="1"/>
      <w:numFmt w:val="decimal"/>
      <w:lvlText w:val=""/>
      <w:lvlJc w:val="left"/>
    </w:lvl>
    <w:lvl w:ilvl="5" w:tplc="BEC8846E">
      <w:start w:val="1"/>
      <w:numFmt w:val="decimal"/>
      <w:lvlText w:val=""/>
      <w:lvlJc w:val="left"/>
    </w:lvl>
    <w:lvl w:ilvl="6" w:tplc="FF867F8C">
      <w:start w:val="1"/>
      <w:numFmt w:val="decimal"/>
      <w:lvlText w:val=""/>
      <w:lvlJc w:val="left"/>
    </w:lvl>
    <w:lvl w:ilvl="7" w:tplc="80F23210">
      <w:start w:val="1"/>
      <w:numFmt w:val="decimal"/>
      <w:lvlText w:val=""/>
      <w:lvlJc w:val="left"/>
    </w:lvl>
    <w:lvl w:ilvl="8" w:tplc="DE88BB98">
      <w:start w:val="1"/>
      <w:numFmt w:val="decimal"/>
      <w:lvlText w:val=""/>
      <w:lvlJc w:val="left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20"/>
  <w:bordersDoNotSurroundHeader/>
  <w:bordersDoNotSurroundFooter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2626"/>
    <w:rsid w:val="00074D91"/>
    <w:rsid w:val="00190599"/>
    <w:rsid w:val="003D2626"/>
    <w:rsid w:val="005E1697"/>
    <w:rsid w:val="005E22F5"/>
    <w:rsid w:val="00793B22"/>
    <w:rsid w:val="00B93802"/>
    <w:rsid w:val="00C44BB3"/>
    <w:rsid w:val="00DB5588"/>
    <w:rsid w:val="00F17EFD"/>
    <w:rsid w:val="00F323CA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3F48309"/>
  <w15:chartTrackingRefBased/>
  <w15:docId w15:val="{BBC70A55-C72C-487C-94E6-55B610DCCA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Theme="minorEastAsia" w:hAnsi="Calibri" w:cs="Calibri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semiHidden="1" w:unhideWhenUsed="1"/>
    <w:lsdException w:name="heading 1" w:semiHidden="1" w:unhideWhenUsed="1"/>
    <w:lsdException w:name="heading 2" w:semiHidden="1" w:unhideWhenUsed="1"/>
    <w:lsdException w:name="heading 3" w:semiHidden="1" w:unhideWhenUsed="1"/>
    <w:lsdException w:name="heading 4" w:semiHidden="1" w:unhideWhenUsed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nhideWhenUsed="1"/>
    <w:lsdException w:name="Emphasis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semiHidden="1" w:unhideWhenUsed="1"/>
    <w:lsdException w:name="Intense Emphasis" w:semiHidden="1" w:unhideWhenUsed="1"/>
    <w:lsdException w:name="Subtle Reference" w:semiHidden="1" w:unhideWhenUsed="1"/>
    <w:lsdException w:name="Intense Reference" w:semiHidden="1" w:unhideWhenUsed="1"/>
    <w:lsdException w:name="Book Title" w:semiHidden="1" w:unhideWhenUsed="1"/>
    <w:lsdException w:name="Bibliography" w:semiHidden="1" w:unhideWhenUsed="1"/>
    <w:lsdException w:name="TOC Heading" w:semiHidden="1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05BCE"/>
    <w:pPr>
      <w:spacing w:after="160"/>
    </w:pPr>
    <w:rPr>
      <w:sz w:val="22"/>
      <w:szCs w:val="22"/>
    </w:rPr>
  </w:style>
  <w:style w:type="paragraph" w:styleId="1">
    <w:name w:val="heading 1"/>
    <w:basedOn w:val="a"/>
    <w:next w:val="a"/>
    <w:qFormat/>
    <w:rsid w:val="00EF7B96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2">
    <w:name w:val="heading 2"/>
    <w:basedOn w:val="a"/>
    <w:next w:val="a"/>
    <w:qFormat/>
    <w:rsid w:val="00EF7B96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3">
    <w:name w:val="heading 3"/>
    <w:basedOn w:val="a"/>
    <w:next w:val="a"/>
    <w:qFormat/>
    <w:rsid w:val="00EF7B96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4">
    <w:name w:val="heading 4"/>
    <w:basedOn w:val="a"/>
    <w:next w:val="a"/>
    <w:qFormat/>
    <w:rsid w:val="00EF7B96"/>
    <w:pPr>
      <w:keepNext/>
      <w:spacing w:before="240" w:after="60"/>
      <w:outlineLvl w:val="3"/>
    </w:pPr>
    <w:rPr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Quote"/>
    <w:basedOn w:val="a"/>
    <w:next w:val="a"/>
    <w:link w:val="a4"/>
    <w:uiPriority w:val="29"/>
    <w:qFormat/>
    <w:rsid w:val="00E12ACB"/>
    <w:pPr>
      <w:pBdr>
        <w:left w:val="single" w:sz="18" w:space="0" w:color="9F9F9F"/>
      </w:pBdr>
    </w:pPr>
    <w:rPr>
      <w:i/>
      <w:iCs/>
      <w:color w:val="000000"/>
    </w:rPr>
  </w:style>
  <w:style w:type="character" w:customStyle="1" w:styleId="a4">
    <w:name w:val="引文 字元"/>
    <w:basedOn w:val="a0"/>
    <w:link w:val="a3"/>
    <w:uiPriority w:val="29"/>
    <w:rsid w:val="00E12ACB"/>
    <w:rPr>
      <w:i/>
      <w:iCs/>
      <w:color w:val="000000"/>
      <w:sz w:val="24"/>
      <w:szCs w:val="24"/>
    </w:rPr>
  </w:style>
  <w:style w:type="character" w:customStyle="1" w:styleId="InlineCode">
    <w:name w:val="InlineCode"/>
    <w:rPr>
      <w:rFonts w:ascii="Consolas" w:eastAsia="Consolas" w:hAnsi="Consolas" w:cs="Consolas"/>
      <w:color w:val="C7254E"/>
      <w:sz w:val="20"/>
      <w:szCs w:val="20"/>
      <w:highlight w:val="white"/>
    </w:rPr>
  </w:style>
  <w:style w:type="paragraph" w:customStyle="1" w:styleId="FencedCodejson">
    <w:name w:val="FencedCode.json"/>
    <w:pPr>
      <w:shd w:val="solid" w:color="E2E2E2" w:fill="auto"/>
      <w:spacing w:after="160"/>
    </w:pPr>
    <w:rPr>
      <w:rFonts w:ascii="Consolas" w:eastAsia="Consolas" w:hAnsi="Consolas" w:cs="Consolas"/>
    </w:rPr>
  </w:style>
  <w:style w:type="character" w:styleId="a5">
    <w:name w:val="Hyperlink"/>
    <w:basedOn w:val="a0"/>
    <w:uiPriority w:val="99"/>
    <w:unhideWhenUsed/>
    <w:rsid w:val="003D2626"/>
    <w:rPr>
      <w:color w:val="0563C1" w:themeColor="hyperlink"/>
      <w:u w:val="single"/>
    </w:rPr>
  </w:style>
  <w:style w:type="character" w:styleId="a6">
    <w:name w:val="Unresolved Mention"/>
    <w:basedOn w:val="a0"/>
    <w:uiPriority w:val="99"/>
    <w:semiHidden/>
    <w:unhideWhenUsed/>
    <w:rsid w:val="003D2626"/>
    <w:rPr>
      <w:color w:val="605E5C"/>
      <w:shd w:val="clear" w:color="auto" w:fill="E1DFDD"/>
    </w:rPr>
  </w:style>
  <w:style w:type="paragraph" w:styleId="a7">
    <w:name w:val="header"/>
    <w:basedOn w:val="a"/>
    <w:link w:val="a8"/>
    <w:uiPriority w:val="99"/>
    <w:unhideWhenUsed/>
    <w:rsid w:val="00C44BB3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8">
    <w:name w:val="頁首 字元"/>
    <w:basedOn w:val="a0"/>
    <w:link w:val="a7"/>
    <w:uiPriority w:val="99"/>
    <w:rsid w:val="00C44BB3"/>
  </w:style>
  <w:style w:type="paragraph" w:styleId="a9">
    <w:name w:val="footer"/>
    <w:basedOn w:val="a"/>
    <w:link w:val="aa"/>
    <w:uiPriority w:val="99"/>
    <w:unhideWhenUsed/>
    <w:rsid w:val="00C44BB3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a">
    <w:name w:val="頁尾 字元"/>
    <w:basedOn w:val="a0"/>
    <w:link w:val="a9"/>
    <w:uiPriority w:val="99"/>
    <w:rsid w:val="00C44BB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uat.traitty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8</Pages>
  <Words>1097</Words>
  <Characters>6259</Characters>
  <Application>Microsoft Office Word</Application>
  <DocSecurity>0</DocSecurity>
  <Lines>52</Lines>
  <Paragraphs>14</Paragraphs>
  <ScaleCrop>false</ScaleCrop>
  <Company/>
  <LinksUpToDate>false</LinksUpToDate>
  <CharactersWithSpaces>7342</CharactersWithSpaces>
  <SharedDoc>false</SharedDoc>
  <HLinks>
    <vt:vector size="6" baseType="variant">
      <vt:variant>
        <vt:i4>6226007</vt:i4>
      </vt:variant>
      <vt:variant>
        <vt:i4>0</vt:i4>
      </vt:variant>
      <vt:variant>
        <vt:i4>0</vt:i4>
      </vt:variant>
      <vt:variant>
        <vt:i4>5</vt:i4>
      </vt:variant>
      <vt:variant>
        <vt:lpwstr>https://uat.traitty.com/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Victor</dc:creator>
  <cp:keywords/>
  <cp:lastModifiedBy>Victor</cp:lastModifiedBy>
  <cp:revision>3</cp:revision>
  <cp:lastPrinted>1899-12-31T16:00:00Z</cp:lastPrinted>
  <dcterms:created xsi:type="dcterms:W3CDTF">2025-12-29T02:28:00Z</dcterms:created>
  <dcterms:modified xsi:type="dcterms:W3CDTF">2025-12-29T06:10:00Z</dcterms:modified>
</cp:coreProperties>
</file>